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6DD49010" w14:textId="2C412172" w:rsidR="007A251A" w:rsidRDefault="002F46F2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FB690B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>Introdução</w:t>
      </w:r>
      <w:r w:rsidR="007A251A" w:rsidRPr="003A5CCC">
        <w:rPr>
          <w:noProof/>
          <w:lang w:val="pt-PT"/>
        </w:rPr>
        <w:tab/>
      </w:r>
      <w:r w:rsidR="007A251A">
        <w:rPr>
          <w:noProof/>
        </w:rPr>
        <w:fldChar w:fldCharType="begin"/>
      </w:r>
      <w:r w:rsidR="007A251A" w:rsidRPr="003A5CCC">
        <w:rPr>
          <w:noProof/>
          <w:lang w:val="pt-PT"/>
        </w:rPr>
        <w:instrText xml:space="preserve"> PAGEREF _Toc285453402 \h </w:instrText>
      </w:r>
      <w:r w:rsidR="007A251A">
        <w:rPr>
          <w:noProof/>
        </w:rPr>
      </w:r>
      <w:r w:rsidR="007A251A">
        <w:rPr>
          <w:noProof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noProof/>
        </w:rPr>
        <w:fldChar w:fldCharType="end"/>
      </w:r>
    </w:p>
    <w:p w14:paraId="0EA7A310" w14:textId="7572C7E2" w:rsidR="007A251A" w:rsidRPr="00F07A15" w:rsidRDefault="007A251A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="00FB690B">
        <w:rPr>
          <w:noProof/>
          <w:lang w:val="pt-PT"/>
        </w:rPr>
        <w:t>Contextualização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5E4FF951" w14:textId="384B900C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Pr="00BF02A7"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Motivação e Objetivos</w:t>
      </w:r>
      <w:r w:rsidRPr="00BF02A7">
        <w:rPr>
          <w:noProof/>
          <w:sz w:val="16"/>
          <w:szCs w:val="16"/>
          <w:lang w:val="pt-PT"/>
        </w:rPr>
        <w:t xml:space="preserve"> 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5147A28" w14:textId="1F656252" w:rsidR="007A251A" w:rsidRDefault="00BF02A7" w:rsidP="00BF02A7">
      <w:pPr>
        <w:pStyle w:val="ndice2"/>
        <w:tabs>
          <w:tab w:val="left" w:pos="776"/>
        </w:tabs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Estrutura do Documento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2D9F4C04" w14:textId="7DD4CD57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Estado da Arte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_Toc285453407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4</w:t>
      </w:r>
      <w:r>
        <w:rPr>
          <w:noProof/>
        </w:rPr>
        <w:fldChar w:fldCharType="end"/>
      </w:r>
    </w:p>
    <w:p w14:paraId="5333F61E" w14:textId="6B0D7442" w:rsidR="007A251A" w:rsidRPr="00F07A15" w:rsidRDefault="007A251A">
      <w:pPr>
        <w:pStyle w:val="ndice1"/>
        <w:tabs>
          <w:tab w:val="left" w:pos="362"/>
        </w:tabs>
        <w:rPr>
          <w:noProof/>
          <w:lang w:val="pt-PT"/>
        </w:rPr>
      </w:pPr>
      <w:r w:rsidRPr="003A5CCC"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Metodologia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_Toc285453408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6014A298" w14:textId="435066FF" w:rsidR="00BF02A7" w:rsidRPr="00F07A15" w:rsidRDefault="005109C4" w:rsidP="00BF02A7">
      <w:pPr>
        <w:pStyle w:val="ndice2"/>
        <w:tabs>
          <w:tab w:val="left" w:pos="776"/>
        </w:tabs>
        <w:rPr>
          <w:noProof/>
          <w:lang w:val="pt-PT"/>
        </w:rPr>
      </w:pPr>
      <w:r>
        <w:rPr>
          <w:noProof/>
          <w:lang w:val="pt-PT"/>
        </w:rPr>
        <w:t>3</w:t>
      </w:r>
      <w:r w:rsidR="00BF02A7" w:rsidRPr="001D301E">
        <w:rPr>
          <w:noProof/>
          <w:lang w:val="pt-PT"/>
        </w:rPr>
        <w:t>.1</w:t>
      </w:r>
      <w:r w:rsidR="00BF02A7"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="00BF02A7">
        <w:rPr>
          <w:noProof/>
          <w:lang w:val="pt-PT"/>
        </w:rPr>
        <w:t>Descrição do Problema</w:t>
      </w:r>
      <w:r w:rsidR="00BF02A7" w:rsidRPr="003A5CCC">
        <w:rPr>
          <w:noProof/>
          <w:lang w:val="pt-PT"/>
        </w:rPr>
        <w:tab/>
      </w:r>
      <w:r w:rsidR="00BF02A7">
        <w:rPr>
          <w:noProof/>
        </w:rPr>
        <w:fldChar w:fldCharType="begin"/>
      </w:r>
      <w:r w:rsidR="00BF02A7" w:rsidRPr="003A5CCC">
        <w:rPr>
          <w:noProof/>
          <w:lang w:val="pt-PT"/>
        </w:rPr>
        <w:instrText xml:space="preserve"> PAGEREF _Toc285453403 \h </w:instrText>
      </w:r>
      <w:r w:rsidR="00BF02A7">
        <w:rPr>
          <w:noProof/>
        </w:rPr>
      </w:r>
      <w:r w:rsidR="00BF02A7">
        <w:rPr>
          <w:noProof/>
        </w:rPr>
        <w:fldChar w:fldCharType="separate"/>
      </w:r>
      <w:r w:rsidR="00BF02A7" w:rsidRPr="003A5CCC">
        <w:rPr>
          <w:noProof/>
          <w:lang w:val="pt-PT"/>
        </w:rPr>
        <w:t>1</w:t>
      </w:r>
      <w:r w:rsidR="00BF02A7">
        <w:rPr>
          <w:noProof/>
        </w:rPr>
        <w:fldChar w:fldCharType="end"/>
      </w:r>
    </w:p>
    <w:p w14:paraId="7CBB5CDE" w14:textId="35AEC59F" w:rsidR="00BF02A7" w:rsidRDefault="005109C4" w:rsidP="00BF02A7">
      <w:pPr>
        <w:pStyle w:val="ndice2"/>
        <w:tabs>
          <w:tab w:val="left" w:pos="776"/>
        </w:tabs>
        <w:rPr>
          <w:noProof/>
        </w:rPr>
      </w:pPr>
      <w:r>
        <w:rPr>
          <w:noProof/>
          <w:lang w:val="pt-PT"/>
        </w:rPr>
        <w:t>3</w:t>
      </w:r>
      <w:r w:rsidR="00BF02A7" w:rsidRPr="001D301E">
        <w:rPr>
          <w:noProof/>
          <w:lang w:val="pt-PT"/>
        </w:rPr>
        <w:t>.</w:t>
      </w:r>
      <w:r>
        <w:rPr>
          <w:noProof/>
          <w:lang w:val="pt-PT"/>
        </w:rPr>
        <w:t>2</w:t>
      </w:r>
      <w:r w:rsidR="00BF02A7"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="00BF02A7">
        <w:rPr>
          <w:noProof/>
          <w:lang w:val="pt-PT"/>
        </w:rPr>
        <w:t>Estrutura de Dados</w:t>
      </w:r>
      <w:r w:rsidR="00BF02A7" w:rsidRPr="003A5CCC">
        <w:rPr>
          <w:noProof/>
          <w:lang w:val="pt-PT"/>
        </w:rPr>
        <w:tab/>
      </w:r>
      <w:r w:rsidR="00BF02A7">
        <w:rPr>
          <w:noProof/>
        </w:rPr>
        <w:fldChar w:fldCharType="begin"/>
      </w:r>
      <w:r w:rsidR="00BF02A7" w:rsidRPr="003A5CCC">
        <w:rPr>
          <w:noProof/>
          <w:lang w:val="pt-PT"/>
        </w:rPr>
        <w:instrText xml:space="preserve"> PAGEREF _Toc285453403 \h </w:instrText>
      </w:r>
      <w:r w:rsidR="00BF02A7">
        <w:rPr>
          <w:noProof/>
        </w:rPr>
      </w:r>
      <w:r w:rsidR="00BF02A7">
        <w:rPr>
          <w:noProof/>
        </w:rPr>
        <w:fldChar w:fldCharType="separate"/>
      </w:r>
      <w:r w:rsidR="00BF02A7" w:rsidRPr="003A5CCC">
        <w:rPr>
          <w:noProof/>
          <w:lang w:val="pt-PT"/>
        </w:rPr>
        <w:t>1</w:t>
      </w:r>
      <w:r w:rsidR="00BF02A7">
        <w:rPr>
          <w:noProof/>
        </w:rPr>
        <w:fldChar w:fldCharType="end"/>
      </w:r>
    </w:p>
    <w:p w14:paraId="10EE35B5" w14:textId="06EADAC7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3.2.1</w:t>
      </w:r>
      <w:r w:rsidRPr="005109C4">
        <w:rPr>
          <w:noProof/>
          <w:lang w:val="pt-PT"/>
        </w:rPr>
        <w:tab/>
        <w:t>Base de Dados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117980B6" w14:textId="00C4ABD1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3.2.2</w:t>
      </w:r>
      <w:r w:rsidRPr="005109C4">
        <w:rPr>
          <w:noProof/>
          <w:lang w:val="pt-PT"/>
        </w:rPr>
        <w:tab/>
        <w:t>Serviços SOAP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5B0A283" w14:textId="07148BD9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3.2.2.1</w:t>
      </w:r>
      <w:r w:rsidRPr="005109C4">
        <w:rPr>
          <w:noProof/>
          <w:lang w:val="pt-PT"/>
        </w:rPr>
        <w:tab/>
        <w:t>Gestão de Infetados/Isolados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58A6B678" w14:textId="207A0686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3.2.2.2</w:t>
      </w:r>
      <w:r w:rsidRPr="005109C4">
        <w:rPr>
          <w:noProof/>
          <w:lang w:val="pt-PT"/>
        </w:rPr>
        <w:tab/>
        <w:t>Importar ficheiros XML/JSON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62338A2C" w14:textId="1B3C3081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3.2.3</w:t>
      </w:r>
      <w:r w:rsidRPr="005109C4">
        <w:rPr>
          <w:noProof/>
          <w:lang w:val="pt-PT"/>
        </w:rPr>
        <w:tab/>
        <w:t>Cliente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6BC24E6" w14:textId="44BB73F9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3.2.3.1</w:t>
      </w:r>
      <w:r w:rsidRPr="005109C4">
        <w:rPr>
          <w:noProof/>
          <w:lang w:val="pt-PT"/>
        </w:rPr>
        <w:tab/>
        <w:t>Gestão de Infetados/Isolados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F7C44DD" w14:textId="29C9FEB7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3.2.3.2</w:t>
      </w:r>
      <w:r w:rsidRPr="005109C4">
        <w:rPr>
          <w:noProof/>
          <w:lang w:val="pt-PT"/>
        </w:rPr>
        <w:tab/>
        <w:t>Importar Ficheiros Xml/Json</w:t>
      </w:r>
      <w:r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404CD84E" w14:textId="7678B47A" w:rsidR="005109C4" w:rsidRDefault="005109C4" w:rsidP="005109C4">
      <w:pPr>
        <w:pStyle w:val="ndice2"/>
        <w:tabs>
          <w:tab w:val="left" w:pos="776"/>
        </w:tabs>
        <w:rPr>
          <w:noProof/>
        </w:rPr>
      </w:pPr>
      <w:r w:rsidRPr="005109C4">
        <w:rPr>
          <w:noProof/>
          <w:lang w:val="pt-PT"/>
        </w:rPr>
        <w:t>3.2.3.3</w:t>
      </w:r>
      <w:r w:rsidRPr="005109C4">
        <w:rPr>
          <w:noProof/>
          <w:lang w:val="pt-PT"/>
        </w:rPr>
        <w:tab/>
        <w:t>Dashboard com estatísticas das encomendas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7EE7853" w14:textId="6D7829FE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3.2.3.4</w:t>
      </w:r>
      <w:r w:rsidR="00C45267">
        <w:rPr>
          <w:noProof/>
          <w:lang w:val="pt-PT"/>
        </w:rPr>
        <w:t xml:space="preserve"> </w:t>
      </w:r>
      <w:r w:rsidRPr="005109C4">
        <w:rPr>
          <w:noProof/>
          <w:lang w:val="pt-PT"/>
        </w:rPr>
        <w:t xml:space="preserve"> Dashboard números atuais da pandemia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CE038C3" w14:textId="6737FA0B" w:rsidR="005109C4" w:rsidRPr="00F07A15" w:rsidRDefault="005109C4" w:rsidP="005109C4">
      <w:pPr>
        <w:pStyle w:val="ndice2"/>
        <w:tabs>
          <w:tab w:val="left" w:pos="776"/>
        </w:tabs>
        <w:rPr>
          <w:noProof/>
          <w:lang w:val="pt-PT"/>
        </w:rPr>
      </w:pPr>
      <w:r w:rsidRPr="005109C4">
        <w:rPr>
          <w:noProof/>
          <w:lang w:val="pt-PT"/>
        </w:rPr>
        <w:t>3.2.3.5</w:t>
      </w:r>
      <w:r w:rsidRPr="005109C4">
        <w:rPr>
          <w:noProof/>
          <w:lang w:val="pt-PT"/>
        </w:rPr>
        <w:tab/>
        <w:t>Requisição de Produtos</w:t>
      </w:r>
      <w:r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B75AD60" w14:textId="1FB463E1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4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Pr="003A5CCC">
        <w:rPr>
          <w:noProof/>
          <w:lang w:val="pt-PT"/>
        </w:rPr>
        <w:t>Conclusão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_Toc285453409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11</w:t>
      </w:r>
      <w:r>
        <w:rPr>
          <w:noProof/>
        </w:rPr>
        <w:fldChar w:fldCharType="end"/>
      </w:r>
    </w:p>
    <w:p w14:paraId="3C88F280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Bibliografia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_Toc285453410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13</w:t>
      </w:r>
      <w:r>
        <w:rPr>
          <w:noProof/>
        </w:rPr>
        <w:fldChar w:fldCharType="end"/>
      </w:r>
    </w:p>
    <w:p w14:paraId="6CCBDBEF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Anexos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_Toc285453411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14</w:t>
      </w:r>
      <w:r>
        <w:rPr>
          <w:noProof/>
        </w:rPr>
        <w:fldChar w:fldCharType="end"/>
      </w:r>
    </w:p>
    <w:p w14:paraId="4EBE694D" w14:textId="49707C56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7B5ECDA6" w14:textId="77777777" w:rsidR="003A5C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79DA812A" w14:textId="77777777" w:rsidR="002F46F2" w:rsidRPr="000D7293" w:rsidRDefault="002F46F2" w:rsidP="003D1248">
      <w:pPr>
        <w:pStyle w:val="Seccao"/>
      </w:pPr>
      <w:r w:rsidRPr="000D7293">
        <w:lastRenderedPageBreak/>
        <w:t>Lista de Tabelas</w:t>
      </w:r>
    </w:p>
    <w:p w14:paraId="0C8D5758" w14:textId="2B77409C" w:rsidR="003A5CCC" w:rsidRDefault="003A5CCC" w:rsidP="003D1248">
      <w:pPr>
        <w:rPr>
          <w:lang w:val="pt-PT"/>
        </w:rPr>
      </w:pPr>
    </w:p>
    <w:p w14:paraId="11837B8D" w14:textId="77777777" w:rsidR="003A5CCC" w:rsidRDefault="003A5CCC">
      <w:pPr>
        <w:suppressAutoHyphens w:val="0"/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55C72FB" w14:textId="77777777" w:rsidR="002F46F2" w:rsidRPr="000D7293" w:rsidRDefault="002F46F2" w:rsidP="003D1248">
      <w:pPr>
        <w:pStyle w:val="Seccao"/>
      </w:pPr>
      <w:r w:rsidRPr="000D7293">
        <w:lastRenderedPageBreak/>
        <w:t>Lista de Figuras</w:t>
      </w:r>
    </w:p>
    <w:p w14:paraId="20FFF0B5" w14:textId="0F1EF82B" w:rsidR="003D1248" w:rsidRDefault="003D1248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pt-PT" w:eastAsia="ja-JP" w:bidi="ar-SA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</w:p>
    <w:p w14:paraId="6B1ED4CD" w14:textId="77777777" w:rsidR="002F46F2" w:rsidRPr="000D7293" w:rsidRDefault="003D1248" w:rsidP="00B537E7">
      <w:pPr>
        <w:rPr>
          <w:lang w:val="pt-PT"/>
        </w:rPr>
      </w:pPr>
      <w:r>
        <w:rPr>
          <w:lang w:val="pt-PT"/>
        </w:rPr>
        <w:fldChar w:fldCharType="end"/>
      </w:r>
    </w:p>
    <w:p w14:paraId="3860B1BD" w14:textId="77777777" w:rsidR="003D1248" w:rsidRPr="000D7293" w:rsidRDefault="003D1248" w:rsidP="00B537E7">
      <w:pPr>
        <w:rPr>
          <w:lang w:val="pt-PT"/>
        </w:rPr>
      </w:pPr>
    </w:p>
    <w:p w14:paraId="30BC0F6E" w14:textId="77777777" w:rsidR="002F46F2" w:rsidRPr="000D7293" w:rsidRDefault="002F46F2">
      <w:pPr>
        <w:rPr>
          <w:lang w:val="pt-PT"/>
        </w:rPr>
      </w:pPr>
    </w:p>
    <w:p w14:paraId="39A8C01C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r>
        <w:lastRenderedPageBreak/>
        <w:t>Introdução</w:t>
      </w:r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t>Contextualização</w:t>
      </w:r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Motivação e Objetivos</w:t>
      </w:r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r w:rsidR="00F64837">
        <w:t xml:space="preserve">Deve-se </w:t>
      </w:r>
      <w:proofErr w:type="spellStart"/>
      <w:r w:rsidR="00BF38B6">
        <w:t>ter</w:t>
      </w:r>
      <w:proofErr w:type="spellEnd"/>
      <w:r w:rsidR="00F64837">
        <w:t xml:space="preserve"> </w:t>
      </w:r>
      <w:proofErr w:type="spellStart"/>
      <w:r w:rsidR="00F64837">
        <w:t>em</w:t>
      </w:r>
      <w:proofErr w:type="spellEnd"/>
      <w:r w:rsidR="00F64837">
        <w:t xml:space="preserve"> </w:t>
      </w:r>
      <w:proofErr w:type="spellStart"/>
      <w:r w:rsidR="00F64837">
        <w:t>consideração</w:t>
      </w:r>
      <w:proofErr w:type="spellEnd"/>
      <w:r w:rsidR="00F64837">
        <w:t xml:space="preserve"> </w:t>
      </w:r>
      <w:proofErr w:type="spellStart"/>
      <w:r w:rsidR="00F64837">
        <w:t>tópicos</w:t>
      </w:r>
      <w:proofErr w:type="spellEnd"/>
      <w:r w:rsidR="00F64837">
        <w:t xml:space="preserve"> </w:t>
      </w:r>
      <w:proofErr w:type="spellStart"/>
      <w:r w:rsidR="00F64837">
        <w:t>bastantes</w:t>
      </w:r>
      <w:proofErr w:type="spellEnd"/>
      <w:r w:rsidR="00F64837">
        <w:t xml:space="preserve"> </w:t>
      </w:r>
      <w:proofErr w:type="spellStart"/>
      <w:r w:rsidR="00F64837">
        <w:t>relevantes</w:t>
      </w:r>
      <w:proofErr w:type="spellEnd"/>
      <w:r w:rsidR="00F64837">
        <w:t xml:space="preserve"> </w:t>
      </w:r>
      <w:proofErr w:type="spellStart"/>
      <w:r w:rsidR="00F64837">
        <w:t>como</w:t>
      </w:r>
      <w:proofErr w:type="spellEnd"/>
      <w:r w:rsidR="00F64837">
        <w:t>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Importar ficheiros </w:t>
      </w:r>
      <w:proofErr w:type="spellStart"/>
      <w:r w:rsidRPr="00F07A15">
        <w:rPr>
          <w:lang w:val="pt-PT"/>
        </w:rPr>
        <w:t>Xml</w:t>
      </w:r>
      <w:proofErr w:type="spellEnd"/>
      <w:r w:rsidRPr="00F07A15">
        <w:rPr>
          <w:lang w:val="pt-PT"/>
        </w:rPr>
        <w:t xml:space="preserve"> ou </w:t>
      </w:r>
      <w:proofErr w:type="spellStart"/>
      <w:r w:rsidRPr="00F07A15">
        <w:rPr>
          <w:lang w:val="pt-PT"/>
        </w:rPr>
        <w:t>Json</w:t>
      </w:r>
      <w:proofErr w:type="spellEnd"/>
      <w:r w:rsidRPr="00F07A15">
        <w:rPr>
          <w:lang w:val="pt-PT"/>
        </w:rPr>
        <w:t xml:space="preserve">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Estrutura do Documento</w:t>
      </w:r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1.Introdução</w:t>
      </w:r>
      <w:proofErr w:type="gramEnd"/>
      <w:r w:rsidRPr="00F07A15">
        <w:rPr>
          <w:lang w:val="pt-PT"/>
        </w:rPr>
        <w:t>, onde é feita uma breve introdução, motivação, objetivos, e a estrutura do documento.</w:t>
      </w:r>
    </w:p>
    <w:p w14:paraId="217F149F" w14:textId="6A2C412A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2.Estado</w:t>
      </w:r>
      <w:proofErr w:type="gramEnd"/>
      <w:r w:rsidRPr="00F07A15">
        <w:rPr>
          <w:b/>
          <w:bCs/>
          <w:lang w:val="pt-PT"/>
        </w:rPr>
        <w:t xml:space="preserve"> da Arte</w:t>
      </w:r>
      <w:r w:rsidRPr="00F07A15">
        <w:rPr>
          <w:lang w:val="pt-PT"/>
        </w:rPr>
        <w:t xml:space="preserve">, </w:t>
      </w:r>
      <w:r w:rsidR="009115AD" w:rsidRPr="00F07A15">
        <w:rPr>
          <w:lang w:val="pt-PT"/>
        </w:rPr>
        <w:t>local onde</w:t>
      </w:r>
      <w:r w:rsidRPr="00F07A15">
        <w:rPr>
          <w:lang w:val="pt-PT"/>
        </w:rPr>
        <w:t xml:space="preserve"> é comentado após uma breve pesquisa, o que </w:t>
      </w:r>
      <w:r w:rsidR="005D1867">
        <w:rPr>
          <w:lang w:val="pt-PT"/>
        </w:rPr>
        <w:t>p</w:t>
      </w:r>
      <w:r w:rsidRPr="00F07A15">
        <w:rPr>
          <w:lang w:val="pt-PT"/>
        </w:rPr>
        <w:t xml:space="preserve">odemos </w:t>
      </w:r>
      <w:r w:rsidR="005D1867" w:rsidRPr="00F07A15">
        <w:rPr>
          <w:lang w:val="pt-PT"/>
        </w:rPr>
        <w:t>encontra</w:t>
      </w:r>
      <w:r w:rsidR="005D1867">
        <w:rPr>
          <w:lang w:val="pt-PT"/>
        </w:rPr>
        <w:t>r</w:t>
      </w:r>
      <w:r w:rsidRPr="00F07A15">
        <w:rPr>
          <w:lang w:val="pt-PT"/>
        </w:rPr>
        <w:t xml:space="preserve"> acerca de Serviços.</w:t>
      </w:r>
    </w:p>
    <w:p w14:paraId="372BD891" w14:textId="53278942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3.</w:t>
      </w:r>
      <w:r w:rsidR="009115AD" w:rsidRPr="00F07A15">
        <w:rPr>
          <w:b/>
          <w:bCs/>
          <w:lang w:val="pt-PT"/>
        </w:rPr>
        <w:t>Metodologia</w:t>
      </w:r>
      <w:proofErr w:type="gramEnd"/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r w:rsidR="005D1867" w:rsidRPr="00F07A15">
        <w:rPr>
          <w:lang w:val="pt-PT"/>
        </w:rPr>
        <w:t>especificado</w:t>
      </w:r>
      <w:r w:rsidR="009115AD" w:rsidRPr="00F07A15">
        <w:rPr>
          <w:lang w:val="pt-PT"/>
        </w:rPr>
        <w:t xml:space="preserve"> as classes e serviços envolvidos.</w:t>
      </w:r>
    </w:p>
    <w:p w14:paraId="7E690D96" w14:textId="4C051443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4.</w:t>
      </w:r>
      <w:r w:rsidR="003323F2" w:rsidRPr="00F07A15">
        <w:rPr>
          <w:b/>
          <w:bCs/>
          <w:lang w:val="pt-PT"/>
        </w:rPr>
        <w:t>Conclusão</w:t>
      </w:r>
      <w:proofErr w:type="gramEnd"/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693B97">
        <w:rPr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4AFA43DF" w14:textId="77777777" w:rsidR="00835CF6" w:rsidRPr="000D7293" w:rsidRDefault="00835CF6">
      <w:pPr>
        <w:rPr>
          <w:lang w:val="pt-PT"/>
        </w:rPr>
      </w:pPr>
    </w:p>
    <w:p w14:paraId="2171183C" w14:textId="77777777" w:rsidR="002F46F2" w:rsidRPr="000D7293" w:rsidRDefault="002F46F2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5271F7B9" w14:textId="1F8380C9" w:rsidR="002F46F2" w:rsidRPr="000D7293" w:rsidRDefault="00AA2862" w:rsidP="00C46D78">
      <w:pPr>
        <w:pStyle w:val="Ttulo1"/>
      </w:pPr>
      <w:r>
        <w:lastRenderedPageBreak/>
        <w:t>Estado da Arte</w:t>
      </w:r>
    </w:p>
    <w:p w14:paraId="14D08A7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18256B50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E92905C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791BC26F" w14:textId="77777777" w:rsidR="00125020" w:rsidRDefault="00125020" w:rsidP="00C46D78">
      <w:pPr>
        <w:pStyle w:val="Itens04"/>
        <w:ind w:left="0" w:firstLine="0"/>
        <w:rPr>
          <w:lang w:val="pt-PT"/>
        </w:rPr>
      </w:pPr>
    </w:p>
    <w:p w14:paraId="5C4F112E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8B8CB2B" w14:textId="77777777" w:rsidR="003A5CCC" w:rsidRPr="003A5CCC" w:rsidRDefault="003A5CCC" w:rsidP="003A5CCC">
      <w:pPr>
        <w:rPr>
          <w:lang w:val="pt-PT"/>
        </w:rPr>
      </w:pPr>
    </w:p>
    <w:p w14:paraId="6C8947E5" w14:textId="77777777" w:rsidR="003A5CCC" w:rsidRPr="003A5CCC" w:rsidRDefault="003A5CCC" w:rsidP="003A5CCC">
      <w:pPr>
        <w:rPr>
          <w:lang w:val="pt-PT"/>
        </w:rPr>
      </w:pPr>
    </w:p>
    <w:p w14:paraId="0AB729C1" w14:textId="77777777" w:rsidR="003A5CCC" w:rsidRPr="003A5CCC" w:rsidRDefault="003A5CCC" w:rsidP="003A5CCC">
      <w:pPr>
        <w:rPr>
          <w:lang w:val="pt-PT"/>
        </w:rPr>
      </w:pPr>
    </w:p>
    <w:p w14:paraId="60638CDD" w14:textId="77777777" w:rsidR="003A5CCC" w:rsidRPr="003A5CCC" w:rsidRDefault="003A5CCC" w:rsidP="003A5CCC">
      <w:pPr>
        <w:rPr>
          <w:lang w:val="pt-PT"/>
        </w:rPr>
      </w:pPr>
    </w:p>
    <w:p w14:paraId="07B91163" w14:textId="6E72413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  <w:r>
        <w:rPr>
          <w:lang w:val="pt-PT"/>
        </w:rPr>
        <w:tab/>
      </w:r>
    </w:p>
    <w:p w14:paraId="1F5CFA0F" w14:textId="6ACA80B8" w:rsidR="00C46D78" w:rsidRDefault="00D02648" w:rsidP="00C46D78">
      <w:pPr>
        <w:pStyle w:val="Ttulo1"/>
      </w:pPr>
      <w:r>
        <w:lastRenderedPageBreak/>
        <w:t>Metodologia</w:t>
      </w:r>
    </w:p>
    <w:p w14:paraId="75B910B8" w14:textId="7762BDA8" w:rsidR="00D02648" w:rsidRDefault="00D02648" w:rsidP="00D02648">
      <w:pPr>
        <w:pStyle w:val="Ttulo2"/>
        <w:rPr>
          <w:lang w:val="pt-PT"/>
        </w:rPr>
      </w:pPr>
      <w:r>
        <w:rPr>
          <w:lang w:val="pt-PT"/>
        </w:rPr>
        <w:t>Descrição do Problema</w:t>
      </w:r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r>
        <w:rPr>
          <w:lang w:val="pt-PT"/>
        </w:rPr>
        <w:lastRenderedPageBreak/>
        <w:t>Estrutura de Dados</w:t>
      </w:r>
    </w:p>
    <w:p w14:paraId="38B346BC" w14:textId="75745579" w:rsidR="00CA5C4B" w:rsidRDefault="00CA5C4B" w:rsidP="00CA5C4B">
      <w:pPr>
        <w:pStyle w:val="Ttulo3"/>
      </w:pPr>
      <w:r>
        <w:t>Base de Dados</w:t>
      </w:r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proofErr w:type="spellEnd"/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r w:rsidR="00256FB8">
        <w:rPr>
          <w:lang w:val="pt-PT"/>
        </w:rPr>
        <w:t>_Order</w:t>
      </w:r>
      <w:proofErr w:type="spellEnd"/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Orders</w:t>
      </w:r>
      <w:proofErr w:type="spellEnd"/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Delivery</w:t>
      </w:r>
      <w:proofErr w:type="spellEnd"/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Infected</w:t>
      </w:r>
      <w:proofErr w:type="spellEnd"/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Isolated</w:t>
      </w:r>
      <w:proofErr w:type="spellEnd"/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Visits</w:t>
      </w:r>
      <w:proofErr w:type="spellEnd"/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Pr="00F436BE" w:rsidRDefault="006166D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para cada produto de uma determinada </w:t>
      </w:r>
      <w:r w:rsidR="00FD2C7A" w:rsidRPr="00F436BE">
        <w:rPr>
          <w:rFonts w:asciiTheme="majorHAnsi" w:hAnsiTheme="majorHAnsi" w:cstheme="majorHAnsi"/>
          <w:lang w:val="pt-PT"/>
        </w:rPr>
        <w:t>encomenda</w:t>
      </w:r>
      <w:r w:rsidRPr="00F436BE">
        <w:rPr>
          <w:rFonts w:asciiTheme="majorHAnsi" w:hAnsiTheme="majorHAnsi" w:cstheme="majorHAnsi"/>
          <w:lang w:val="pt-PT"/>
        </w:rPr>
        <w:t xml:space="preserve"> a quantidade </w:t>
      </w:r>
      <w:r w:rsidR="00FD2C7A" w:rsidRPr="00F436BE">
        <w:rPr>
          <w:rFonts w:asciiTheme="majorHAnsi" w:hAnsiTheme="majorHAnsi" w:cstheme="majorHAnsi"/>
          <w:lang w:val="pt-PT"/>
        </w:rPr>
        <w:t xml:space="preserve">de mercadoria que uma equipa pretende, </w:t>
      </w:r>
      <w:r w:rsidRPr="00F436BE">
        <w:rPr>
          <w:rFonts w:asciiTheme="majorHAnsi" w:hAnsiTheme="majorHAnsi" w:cstheme="majorHAnsi"/>
          <w:lang w:val="pt-PT"/>
        </w:rPr>
        <w:t xml:space="preserve">esta tabela possui </w:t>
      </w:r>
      <w:r w:rsidR="00FD2C7A" w:rsidRPr="00F436BE">
        <w:rPr>
          <w:rFonts w:asciiTheme="majorHAnsi" w:hAnsiTheme="majorHAnsi" w:cstheme="majorHAnsi"/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Pr="00F436BE" w:rsidRDefault="006166DB" w:rsidP="006166DB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Product_Order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A28EC" w:rsidRPr="00F436BE">
        <w:rPr>
          <w:rFonts w:asciiTheme="majorHAnsi" w:hAnsiTheme="majorHAnsi" w:cstheme="majorHAnsi"/>
          <w:lang w:val="pt-PT"/>
        </w:rPr>
        <w:t>Team</w:t>
      </w:r>
      <w:r w:rsidRPr="00F436BE">
        <w:rPr>
          <w:rFonts w:asciiTheme="majorHAnsi" w:hAnsiTheme="majorHAnsi" w:cstheme="majorHAnsi"/>
          <w:lang w:val="pt-PT"/>
        </w:rPr>
        <w:t xml:space="preserve"> irá armazenar tod</w:t>
      </w:r>
      <w:r w:rsidR="002A28EC" w:rsidRPr="00F436BE">
        <w:rPr>
          <w:rFonts w:asciiTheme="majorHAnsi" w:hAnsiTheme="majorHAnsi" w:cstheme="majorHAnsi"/>
          <w:lang w:val="pt-PT"/>
        </w:rPr>
        <w:t>as aas equipas existentes</w:t>
      </w:r>
      <w:r w:rsidRPr="00F436BE">
        <w:rPr>
          <w:rFonts w:asciiTheme="majorHAnsi" w:hAnsiTheme="majorHAnsi" w:cstheme="majorHAnsi"/>
          <w:lang w:val="pt-PT"/>
        </w:rPr>
        <w:t>, esta tabela possui o nome d</w:t>
      </w:r>
      <w:r w:rsidR="002A28EC" w:rsidRPr="00F436BE">
        <w:rPr>
          <w:rFonts w:asciiTheme="majorHAnsi" w:hAnsiTheme="majorHAnsi" w:cstheme="majorHAnsi"/>
          <w:lang w:val="pt-PT"/>
        </w:rPr>
        <w:t>a equipa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Order</w:t>
      </w:r>
      <w:r w:rsidR="00850C28" w:rsidRPr="00F436BE">
        <w:rPr>
          <w:rFonts w:asciiTheme="majorHAnsi" w:hAnsiTheme="majorHAnsi" w:cstheme="majorHAnsi"/>
          <w:lang w:val="pt-PT"/>
        </w:rPr>
        <w:t>s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</w:t>
      </w:r>
      <w:r w:rsidR="002A1EF4" w:rsidRPr="00F436BE">
        <w:rPr>
          <w:rFonts w:asciiTheme="majorHAnsi" w:hAnsiTheme="majorHAnsi" w:cstheme="majorHAnsi"/>
          <w:lang w:val="pt-PT"/>
        </w:rPr>
        <w:t>todas as</w:t>
      </w:r>
      <w:r w:rsidR="00850C28" w:rsidRPr="00F436BE">
        <w:rPr>
          <w:rFonts w:asciiTheme="majorHAnsi" w:hAnsiTheme="majorHAnsi" w:cstheme="majorHAnsi"/>
          <w:lang w:val="pt-PT"/>
        </w:rPr>
        <w:t xml:space="preserve"> encomendas efetuadas pelas equipas</w:t>
      </w:r>
      <w:r w:rsidRPr="00F436BE">
        <w:rPr>
          <w:rFonts w:asciiTheme="majorHAnsi" w:hAnsiTheme="majorHAnsi" w:cstheme="majorHAnsi"/>
          <w:lang w:val="pt-PT"/>
        </w:rPr>
        <w:t>, esta tabela</w:t>
      </w:r>
      <w:r w:rsidR="00850C28" w:rsidRPr="00F436BE">
        <w:rPr>
          <w:rFonts w:asciiTheme="majorHAnsi" w:hAnsiTheme="majorHAnsi" w:cstheme="majorHAnsi"/>
          <w:lang w:val="pt-PT"/>
        </w:rPr>
        <w:t xml:space="preserve"> a data em que foi feita a encomenda, o preço total a que equipa corresponde </w:t>
      </w:r>
      <w:proofErr w:type="gramStart"/>
      <w:r w:rsidR="00A20702" w:rsidRPr="00F436BE">
        <w:rPr>
          <w:rFonts w:asciiTheme="majorHAnsi" w:hAnsiTheme="majorHAnsi" w:cstheme="majorHAnsi"/>
          <w:lang w:val="pt-PT"/>
        </w:rPr>
        <w:t>à</w:t>
      </w:r>
      <w:proofErr w:type="gramEnd"/>
      <w:r w:rsidR="00A20702" w:rsidRPr="00F436BE">
        <w:rPr>
          <w:rFonts w:asciiTheme="majorHAnsi" w:hAnsiTheme="majorHAnsi" w:cstheme="majorHAnsi"/>
          <w:lang w:val="pt-PT"/>
        </w:rPr>
        <w:t xml:space="preserve"> encomendas</w:t>
      </w:r>
      <w:r w:rsidR="00850C28" w:rsidRPr="00F436BE">
        <w:rPr>
          <w:rFonts w:asciiTheme="majorHAnsi" w:hAnsiTheme="majorHAnsi" w:cstheme="majorHAnsi"/>
          <w:lang w:val="pt-PT"/>
        </w:rPr>
        <w:t xml:space="preserve"> e o seu estado de entrega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64269B" w:rsidRPr="00F436BE">
        <w:rPr>
          <w:rFonts w:asciiTheme="majorHAnsi" w:hAnsiTheme="majorHAnsi" w:cstheme="majorHAnsi"/>
          <w:lang w:val="pt-PT"/>
        </w:rPr>
        <w:t>Delivery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</w:t>
      </w:r>
      <w:r w:rsidR="002A1EF4" w:rsidRPr="00F436BE">
        <w:rPr>
          <w:rFonts w:asciiTheme="majorHAnsi" w:hAnsiTheme="majorHAnsi" w:cstheme="majorHAnsi"/>
          <w:lang w:val="pt-PT"/>
        </w:rPr>
        <w:t xml:space="preserve"> armazenar o estado das encomendas</w:t>
      </w:r>
      <w:r w:rsidRPr="00F436BE">
        <w:rPr>
          <w:rFonts w:asciiTheme="majorHAnsi" w:hAnsiTheme="majorHAnsi" w:cstheme="majorHAnsi"/>
          <w:lang w:val="pt-PT"/>
        </w:rPr>
        <w:t>, esta tabela possui</w:t>
      </w:r>
      <w:r w:rsidR="002A1EF4" w:rsidRPr="00F436BE">
        <w:rPr>
          <w:rFonts w:asciiTheme="majorHAnsi" w:hAnsiTheme="majorHAnsi" w:cstheme="majorHAnsi"/>
          <w:lang w:val="pt-PT"/>
        </w:rPr>
        <w:t xml:space="preserve"> a data em que a entrega foi concluída e a que encomenda </w:t>
      </w:r>
      <w:r w:rsidR="001C71D4" w:rsidRPr="00F436BE">
        <w:rPr>
          <w:rFonts w:asciiTheme="majorHAnsi" w:hAnsiTheme="majorHAnsi" w:cstheme="majorHAnsi"/>
          <w:lang w:val="pt-PT"/>
        </w:rPr>
        <w:t>corresponde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40256" w:rsidRPr="00F436BE">
        <w:rPr>
          <w:rFonts w:asciiTheme="majorHAnsi" w:hAnsiTheme="majorHAnsi" w:cstheme="majorHAnsi"/>
          <w:lang w:val="pt-PT"/>
        </w:rPr>
        <w:t>Infected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</w:t>
      </w:r>
      <w:r w:rsidR="008515E5" w:rsidRPr="00F436BE">
        <w:rPr>
          <w:rFonts w:asciiTheme="majorHAnsi" w:hAnsiTheme="majorHAnsi" w:cstheme="majorHAnsi"/>
          <w:lang w:val="pt-PT"/>
        </w:rPr>
        <w:t xml:space="preserve">infetados, </w:t>
      </w:r>
      <w:r w:rsidRPr="00F436BE">
        <w:rPr>
          <w:rFonts w:asciiTheme="majorHAnsi" w:hAnsiTheme="majorHAnsi" w:cstheme="majorHAnsi"/>
          <w:lang w:val="pt-PT"/>
        </w:rPr>
        <w:t>esta tabela possui o nome</w:t>
      </w:r>
      <w:r w:rsidR="008515E5" w:rsidRPr="00F436BE">
        <w:rPr>
          <w:rFonts w:asciiTheme="majorHAnsi" w:hAnsiTheme="majorHAnsi" w:cstheme="majorHAnsi"/>
          <w:lang w:val="pt-PT"/>
        </w:rPr>
        <w:t xml:space="preserve"> da pessoa infetada, morada, data de nascimento, número de saúde, contacto e data em foi registad</w:t>
      </w:r>
      <w:r w:rsidR="00F4230C" w:rsidRPr="00F436BE">
        <w:rPr>
          <w:rFonts w:asciiTheme="majorHAnsi" w:hAnsiTheme="majorHAnsi" w:cstheme="majorHAnsi"/>
          <w:lang w:val="pt-PT"/>
        </w:rPr>
        <w:t>a</w:t>
      </w:r>
      <w:r w:rsidR="008515E5" w:rsidRPr="00F436BE">
        <w:rPr>
          <w:rFonts w:asciiTheme="majorHAnsi" w:hAnsiTheme="majorHAnsi" w:cstheme="majorHAnsi"/>
          <w:lang w:val="pt-PT"/>
        </w:rPr>
        <w:t xml:space="preserve"> a infeção por covid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Pr="00F436BE" w:rsidRDefault="00FD2C7A" w:rsidP="00255D53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55D53" w:rsidRPr="00F436BE">
        <w:rPr>
          <w:rFonts w:asciiTheme="majorHAnsi" w:hAnsiTheme="majorHAnsi" w:cstheme="majorHAnsi"/>
          <w:lang w:val="pt-PT"/>
        </w:rPr>
        <w:t>Isolated</w:t>
      </w:r>
      <w:proofErr w:type="spellEnd"/>
      <w:r w:rsidR="00255D53" w:rsidRPr="00F436BE">
        <w:rPr>
          <w:rFonts w:asciiTheme="majorHAnsi" w:hAnsiTheme="majorHAnsi" w:cstheme="majorHAnsi"/>
          <w:lang w:val="pt-PT"/>
        </w:rPr>
        <w:t xml:space="preserve"> </w:t>
      </w:r>
      <w:r w:rsidRPr="00F436BE">
        <w:rPr>
          <w:rFonts w:asciiTheme="majorHAnsi" w:hAnsiTheme="majorHAnsi" w:cstheme="majorHAnsi"/>
          <w:lang w:val="pt-PT"/>
        </w:rPr>
        <w:t>irá armazenar tod</w:t>
      </w:r>
      <w:r w:rsidR="00255D53" w:rsidRPr="00F436BE">
        <w:rPr>
          <w:rFonts w:asciiTheme="majorHAnsi" w:hAnsiTheme="majorHAnsi" w:cstheme="majorHAnsi"/>
          <w:lang w:val="pt-PT"/>
        </w:rPr>
        <w:t>as pessoas que estão em isolamento profilático</w:t>
      </w:r>
      <w:r w:rsidRPr="00F436BE">
        <w:rPr>
          <w:rFonts w:asciiTheme="majorHAnsi" w:hAnsiTheme="majorHAnsi" w:cstheme="majorHAnsi"/>
          <w:lang w:val="pt-PT"/>
        </w:rPr>
        <w:t xml:space="preserve">, </w:t>
      </w:r>
      <w:r w:rsidR="00255D53" w:rsidRPr="00F436BE">
        <w:rPr>
          <w:rFonts w:asciiTheme="majorHAnsi" w:hAnsiTheme="majorHAnsi" w:cstheme="majorHAnsi"/>
          <w:lang w:val="pt-PT"/>
        </w:rPr>
        <w:t xml:space="preserve">esta tabela possui o nome da pessoa, morada, data de nascimento, número de saúde, contacto e data em </w:t>
      </w:r>
      <w:r w:rsidR="002657BF" w:rsidRPr="00F436BE">
        <w:rPr>
          <w:rFonts w:asciiTheme="majorHAnsi" w:hAnsiTheme="majorHAnsi" w:cstheme="majorHAnsi"/>
          <w:lang w:val="pt-PT"/>
        </w:rPr>
        <w:t>que começou o isolamento</w:t>
      </w:r>
      <w:r w:rsidR="00255D53" w:rsidRPr="00F436BE">
        <w:rPr>
          <w:rFonts w:asciiTheme="majorHAnsi" w:hAnsiTheme="majorHAnsi" w:cstheme="majorHAnsi"/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Pr="004C6100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A tabel</w:t>
      </w:r>
      <w:r w:rsidR="006D434E" w:rsidRPr="004C6100">
        <w:rPr>
          <w:rFonts w:asciiTheme="majorHAnsi" w:hAnsiTheme="majorHAnsi" w:cstheme="majorHAnsi"/>
          <w:lang w:val="pt-PT"/>
        </w:rPr>
        <w:t xml:space="preserve">a </w:t>
      </w:r>
      <w:proofErr w:type="spellStart"/>
      <w:r w:rsidR="006D434E" w:rsidRPr="004C6100">
        <w:rPr>
          <w:rFonts w:asciiTheme="majorHAnsi" w:hAnsiTheme="majorHAnsi" w:cstheme="majorHAnsi"/>
          <w:lang w:val="pt-PT"/>
        </w:rPr>
        <w:t>Visits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irá </w:t>
      </w:r>
      <w:r w:rsidR="00243591" w:rsidRPr="004C6100">
        <w:rPr>
          <w:rFonts w:asciiTheme="majorHAnsi" w:hAnsiTheme="majorHAnsi" w:cstheme="majorHAnsi"/>
          <w:lang w:val="pt-PT"/>
        </w:rPr>
        <w:t>armazenar todas as visitas efetuadas e o estado da visita</w:t>
      </w:r>
      <w:r w:rsidRPr="004C6100">
        <w:rPr>
          <w:rFonts w:asciiTheme="majorHAnsi" w:hAnsiTheme="majorHAnsi" w:cstheme="majorHAnsi"/>
          <w:lang w:val="pt-PT"/>
        </w:rPr>
        <w:t xml:space="preserve">, esta tabela possui o </w:t>
      </w:r>
      <w:r w:rsidR="00243591" w:rsidRPr="004C6100">
        <w:rPr>
          <w:rFonts w:asciiTheme="majorHAnsi" w:hAnsiTheme="majorHAnsi" w:cstheme="majorHAnsi"/>
          <w:lang w:val="pt-PT"/>
        </w:rPr>
        <w:t xml:space="preserve">número de saúde </w:t>
      </w:r>
      <w:r w:rsidRPr="004C6100">
        <w:rPr>
          <w:rFonts w:asciiTheme="majorHAnsi" w:hAnsiTheme="majorHAnsi" w:cstheme="majorHAnsi"/>
          <w:lang w:val="pt-PT"/>
        </w:rPr>
        <w:t xml:space="preserve">do </w:t>
      </w:r>
      <w:r w:rsidR="00243591" w:rsidRPr="004C6100">
        <w:rPr>
          <w:rFonts w:asciiTheme="majorHAnsi" w:hAnsiTheme="majorHAnsi" w:cstheme="majorHAnsi"/>
          <w:lang w:val="pt-PT"/>
        </w:rPr>
        <w:t>paciente em isolamento, estado da visita e a data em ocorreu a visita</w:t>
      </w:r>
      <w:r w:rsidRPr="004C6100">
        <w:rPr>
          <w:rFonts w:asciiTheme="majorHAnsi" w:hAnsiTheme="majorHAnsi" w:cstheme="majorHAnsi"/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54C41768" w:rsidR="00493122" w:rsidRDefault="00493122" w:rsidP="00493122">
      <w:pPr>
        <w:pStyle w:val="Ttulo3"/>
      </w:pPr>
      <w:r>
        <w:t>Serviço</w:t>
      </w:r>
      <w:r w:rsidR="00BF6F54">
        <w:t>s</w:t>
      </w:r>
      <w:r>
        <w:t xml:space="preserve"> S</w:t>
      </w:r>
      <w:r w:rsidR="00246C99">
        <w:t>OAP</w:t>
      </w:r>
      <w:r w:rsidR="003D7BA0">
        <w:t xml:space="preserve"> </w:t>
      </w:r>
    </w:p>
    <w:p w14:paraId="3FC59B80" w14:textId="39C0FE85" w:rsidR="00DE0EAC" w:rsidRDefault="00DE0EAC" w:rsidP="00DE0EAC">
      <w:pPr>
        <w:pStyle w:val="Ttulo4"/>
        <w:rPr>
          <w:lang w:val="pt-PT"/>
        </w:rPr>
      </w:pPr>
      <w:r>
        <w:rPr>
          <w:lang w:val="pt-PT"/>
        </w:rPr>
        <w:t xml:space="preserve">Gestão de Infetados/Isolados </w:t>
      </w:r>
    </w:p>
    <w:p w14:paraId="3BF11772" w14:textId="77777777" w:rsidR="004C6100" w:rsidRPr="004C6100" w:rsidRDefault="004C6100" w:rsidP="004C6100">
      <w:pPr>
        <w:pStyle w:val="Corpodetexto"/>
        <w:rPr>
          <w:lang w:val="pt-PT"/>
        </w:rPr>
      </w:pPr>
    </w:p>
    <w:p w14:paraId="7EECD874" w14:textId="6ABC9D98" w:rsidR="004452CA" w:rsidRPr="004C6100" w:rsidRDefault="004F1D38" w:rsidP="004F1D3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A7E" w14:textId="2B1D562B" w:rsidR="00593000" w:rsidRDefault="004452CA" w:rsidP="004C6100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ECEFF19" w:rsidR="00FD2C7A" w:rsidRPr="004C6100" w:rsidRDefault="004452CA" w:rsidP="00593000">
      <w:pPr>
        <w:pStyle w:val="Itens04"/>
        <w:ind w:left="851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Foram criadas as Classes que gerem infetados e Isolados e respetivas interfaces</w:t>
      </w:r>
      <w:r w:rsidR="00482427" w:rsidRPr="004C6100">
        <w:rPr>
          <w:rFonts w:asciiTheme="majorHAnsi" w:hAnsiTheme="majorHAnsi" w:cstheme="majorHAnsi"/>
          <w:lang w:val="pt-PT"/>
        </w:rPr>
        <w:t xml:space="preserve">. As funções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RegisterInfected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e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RegisterIsolated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355C6882" w:rsidR="004E10D9" w:rsidRPr="004C6100" w:rsidRDefault="00477D4D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proofErr w:type="spellStart"/>
      <w:r w:rsidR="004E10D9" w:rsidRPr="004C6100">
        <w:rPr>
          <w:rFonts w:asciiTheme="majorHAnsi" w:hAnsiTheme="majorHAnsi" w:cstheme="majorHAnsi"/>
          <w:lang w:val="pt-PT"/>
        </w:rPr>
        <w:t>query</w:t>
      </w:r>
      <w:proofErr w:type="spellEnd"/>
      <w:r w:rsidR="004E10D9" w:rsidRPr="004C6100">
        <w:rPr>
          <w:rFonts w:asciiTheme="majorHAnsi" w:hAnsiTheme="majorHAnsi" w:cstheme="majorHAnsi"/>
          <w:lang w:val="pt-PT"/>
        </w:rPr>
        <w:t xml:space="preserve"> já</w:t>
      </w:r>
      <w:r w:rsidRPr="004C6100">
        <w:rPr>
          <w:rFonts w:asciiTheme="majorHAnsi" w:hAnsiTheme="majorHAnsi" w:cstheme="majorHAnsi"/>
          <w:lang w:val="pt-PT"/>
        </w:rPr>
        <w:t xml:space="preserve"> previamente criada adicionar os dados</w:t>
      </w:r>
      <w:r w:rsidR="00B76211" w:rsidRPr="004C6100">
        <w:rPr>
          <w:rFonts w:asciiTheme="majorHAnsi" w:hAnsiTheme="majorHAnsi" w:cstheme="majorHAnsi"/>
          <w:lang w:val="pt-PT"/>
        </w:rPr>
        <w:t>.</w:t>
      </w:r>
    </w:p>
    <w:p w14:paraId="3522205D" w14:textId="7D546AA7" w:rsidR="00BF6F54" w:rsidRDefault="00BF6F54" w:rsidP="00477D4D">
      <w:pPr>
        <w:pStyle w:val="Itens04"/>
        <w:ind w:left="0" w:firstLine="0"/>
        <w:rPr>
          <w:lang w:val="pt-PT"/>
        </w:rPr>
      </w:pPr>
    </w:p>
    <w:p w14:paraId="6AFE951B" w14:textId="1F7F7CBA" w:rsidR="000C2A85" w:rsidRDefault="000C2A85" w:rsidP="000C2A85">
      <w:pPr>
        <w:pStyle w:val="Ttulo4"/>
        <w:rPr>
          <w:lang w:val="pt-PT"/>
        </w:rPr>
      </w:pPr>
      <w:r>
        <w:rPr>
          <w:lang w:val="pt-PT"/>
        </w:rPr>
        <w:t xml:space="preserve">Importar ficheiros XML/JSON </w:t>
      </w:r>
    </w:p>
    <w:p w14:paraId="78E09B85" w14:textId="77777777" w:rsidR="004C6100" w:rsidRPr="004C6100" w:rsidRDefault="004C6100" w:rsidP="004C6100">
      <w:pPr>
        <w:pStyle w:val="Corpodetexto"/>
        <w:rPr>
          <w:lang w:val="pt-PT"/>
        </w:rPr>
      </w:pPr>
    </w:p>
    <w:p w14:paraId="067BB912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Outro aspeto que era necessário ser implementado era um sistema capaz de importar ficheiros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>/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para a base de dados.</w:t>
      </w:r>
    </w:p>
    <w:p w14:paraId="53778968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Foi criado uma função que recebia como parâmetro o ficheiro no formato de </w:t>
      </w:r>
      <w:proofErr w:type="spellStart"/>
      <w:r w:rsidRPr="004C6100">
        <w:rPr>
          <w:rFonts w:asciiTheme="majorHAnsi" w:hAnsiTheme="majorHAnsi" w:cstheme="majorHAnsi"/>
          <w:lang w:val="pt-PT"/>
        </w:rPr>
        <w:t>string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 a sua extensão após a analise da sua extensão era enviada para uma função que trabalhava com o tipo de formato correspondente (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ou 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>).</w:t>
      </w:r>
    </w:p>
    <w:p w14:paraId="2BDF3885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496F87" wp14:editId="58486D47">
            <wp:extent cx="4213860" cy="147582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B6" w14:textId="2F7DD611" w:rsidR="000C2A85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fosse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098A22BF" w14:textId="1363A154" w:rsid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7030BFDF" w14:textId="77777777" w:rsidR="004C6100" w:rsidRP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55DCC307" w14:textId="5BBB471C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D951189" wp14:editId="1A762EF0">
            <wp:extent cx="2946951" cy="353060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22" cy="35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883" w14:textId="77777777" w:rsidR="004C6100" w:rsidRDefault="004C6100" w:rsidP="000C2A85">
      <w:pPr>
        <w:pStyle w:val="Itens04"/>
        <w:ind w:left="0" w:firstLine="431"/>
        <w:jc w:val="center"/>
        <w:rPr>
          <w:lang w:val="pt-PT"/>
        </w:rPr>
      </w:pPr>
    </w:p>
    <w:p w14:paraId="63C5FCB1" w14:textId="67FF9FF9" w:rsidR="000C2A85" w:rsidRPr="004C6100" w:rsidRDefault="000C2A85" w:rsidP="004C6100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</w:t>
      </w:r>
      <w:proofErr w:type="spellStart"/>
      <w:r w:rsidRPr="004C6100">
        <w:rPr>
          <w:rFonts w:asciiTheme="majorHAnsi" w:hAnsiTheme="majorHAnsi" w:cstheme="majorHAnsi"/>
          <w:lang w:val="pt-PT"/>
        </w:rPr>
        <w:t>fosseJson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3D7C0757" w14:textId="108DC244" w:rsidR="000C2A85" w:rsidRDefault="000C2A85" w:rsidP="000C2A85">
      <w:pPr>
        <w:pStyle w:val="Itens04"/>
        <w:ind w:left="0" w:firstLine="0"/>
        <w:rPr>
          <w:lang w:val="pt-PT"/>
        </w:rPr>
      </w:pPr>
    </w:p>
    <w:p w14:paraId="5A3263CE" w14:textId="296252CB" w:rsidR="000C2A85" w:rsidRDefault="004C6100" w:rsidP="000C2A85">
      <w:pPr>
        <w:pStyle w:val="Itens04"/>
        <w:ind w:left="0" w:firstLine="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33C2CBA8" wp14:editId="6882A873">
            <wp:simplePos x="0" y="0"/>
            <wp:positionH relativeFrom="column">
              <wp:posOffset>1451822</wp:posOffset>
            </wp:positionH>
            <wp:positionV relativeFrom="paragraph">
              <wp:posOffset>-248498</wp:posOffset>
            </wp:positionV>
            <wp:extent cx="3158066" cy="4234803"/>
            <wp:effectExtent l="0" t="0" r="444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861" cy="424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BAF7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8F6B1E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B13F70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17F8E160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41EACFD4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833DB71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8767FA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50CF2D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CCC86D5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D5D6EB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46D84C6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620FF1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4528D077" w14:textId="08043976" w:rsidR="00DF6F31" w:rsidRDefault="00DF6F31" w:rsidP="00BF6F54">
      <w:pPr>
        <w:pStyle w:val="Ttulo3"/>
      </w:pPr>
      <w:r>
        <w:lastRenderedPageBreak/>
        <w:t>Cliente</w:t>
      </w:r>
    </w:p>
    <w:p w14:paraId="251D2069" w14:textId="2AE77CD0" w:rsidR="009B35D3" w:rsidRDefault="009B35D3" w:rsidP="009B35D3">
      <w:pPr>
        <w:pStyle w:val="Ttulo4"/>
      </w:pPr>
      <w:proofErr w:type="spellStart"/>
      <w:r>
        <w:t>Gestão</w:t>
      </w:r>
      <w:proofErr w:type="spellEnd"/>
      <w:r>
        <w:t xml:space="preserve"> de </w:t>
      </w:r>
      <w:proofErr w:type="spellStart"/>
      <w:r>
        <w:t>Infetados</w:t>
      </w:r>
      <w:proofErr w:type="spellEnd"/>
      <w:r>
        <w:t>/</w:t>
      </w:r>
      <w:proofErr w:type="spellStart"/>
      <w:r>
        <w:t>Isolados</w:t>
      </w:r>
      <w:proofErr w:type="spellEnd"/>
      <w:r>
        <w:t xml:space="preserve"> </w:t>
      </w:r>
    </w:p>
    <w:p w14:paraId="0DABEE6A" w14:textId="77777777" w:rsidR="000C2A85" w:rsidRPr="000C2A85" w:rsidRDefault="000C2A85" w:rsidP="000C2A85">
      <w:pPr>
        <w:pStyle w:val="Corpodetexto"/>
      </w:pPr>
    </w:p>
    <w:p w14:paraId="001F6C29" w14:textId="41AA094B" w:rsidR="004E10D9" w:rsidRPr="0023783C" w:rsidRDefault="004E10D9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5813CEB9" w14:textId="2F26FC6F" w:rsidR="005102F4" w:rsidRPr="0023783C" w:rsidRDefault="0038039B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Após o cliente inserir os dados relativos a um infetado/isolado, esses mesmos dados serão convertidos </w:t>
      </w:r>
      <w:r w:rsidR="00DE0EAC" w:rsidRPr="0023783C">
        <w:rPr>
          <w:rFonts w:asciiTheme="majorHAnsi" w:hAnsiTheme="majorHAnsi" w:cstheme="majorHAnsi"/>
          <w:lang w:val="pt-PT"/>
        </w:rPr>
        <w:t>numa classe do tipo Infetado/Isolado correspondente. Após essa conversão é enviado para o serviço SOAP e feito o tratamento enunciado em cima.</w:t>
      </w: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5DD4289D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Importar Ficheiros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Json</w:t>
      </w:r>
      <w:proofErr w:type="spellEnd"/>
    </w:p>
    <w:p w14:paraId="3A4B0FE4" w14:textId="77777777" w:rsidR="00F40B6A" w:rsidRPr="0023783C" w:rsidRDefault="00F40B6A" w:rsidP="00F40B6A">
      <w:pPr>
        <w:pStyle w:val="Corpodetexto"/>
        <w:rPr>
          <w:rFonts w:asciiTheme="majorHAnsi" w:hAnsiTheme="majorHAnsi" w:cstheme="majorHAnsi"/>
          <w:lang w:val="pt-PT"/>
        </w:rPr>
      </w:pPr>
    </w:p>
    <w:p w14:paraId="32DC3A04" w14:textId="6CAD835B" w:rsidR="00F40B6A" w:rsidRPr="0023783C" w:rsidRDefault="00F40B6A" w:rsidP="00F40B6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CDED8DD" w14:textId="57C86427" w:rsidR="00C40312" w:rsidRDefault="00C40312" w:rsidP="00C40312">
      <w:pPr>
        <w:pStyle w:val="Ttulo4"/>
        <w:rPr>
          <w:lang w:val="pt-PT"/>
        </w:rPr>
      </w:pPr>
      <w:proofErr w:type="spellStart"/>
      <w:r w:rsidRPr="00F22353">
        <w:rPr>
          <w:lang w:val="pt-PT"/>
        </w:rPr>
        <w:lastRenderedPageBreak/>
        <w:t>Dashboard</w:t>
      </w:r>
      <w:proofErr w:type="spellEnd"/>
      <w:r w:rsidRPr="00F22353">
        <w:rPr>
          <w:lang w:val="pt-PT"/>
        </w:rPr>
        <w:t xml:space="preserve"> com estatísticas das encomendas </w:t>
      </w:r>
    </w:p>
    <w:p w14:paraId="3DB71239" w14:textId="77777777" w:rsidR="006B62C1" w:rsidRPr="0023783C" w:rsidRDefault="006B62C1" w:rsidP="006B62C1">
      <w:pPr>
        <w:pStyle w:val="Corpodetexto"/>
        <w:rPr>
          <w:rFonts w:asciiTheme="majorHAnsi" w:hAnsiTheme="majorHAnsi" w:cstheme="majorHAnsi"/>
          <w:lang w:val="pt-PT"/>
        </w:rPr>
      </w:pPr>
    </w:p>
    <w:p w14:paraId="2B3E1678" w14:textId="1BD41C8D" w:rsidR="00C40312" w:rsidRPr="0023783C" w:rsidRDefault="00C40312" w:rsidP="008F1754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7CF5627" w14:textId="3FACF730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</w:p>
    <w:p w14:paraId="7658842E" w14:textId="0B28674B" w:rsidR="00C40312" w:rsidRDefault="00693B97" w:rsidP="00693B97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3D378A" wp14:editId="2EC4CFC7">
            <wp:extent cx="5471795" cy="3319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007" w14:textId="77777777" w:rsidR="006960CE" w:rsidRDefault="006960CE" w:rsidP="00693B97">
      <w:pPr>
        <w:pStyle w:val="Corpodetexto"/>
        <w:jc w:val="center"/>
        <w:rPr>
          <w:lang w:val="pt-PT"/>
        </w:rPr>
      </w:pPr>
    </w:p>
    <w:p w14:paraId="190CC1E9" w14:textId="47AB69F1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</w:t>
      </w:r>
      <w:r w:rsidR="00693B97">
        <w:rPr>
          <w:lang w:val="pt-PT"/>
        </w:rPr>
        <w:t xml:space="preserve">em formato de tabelas </w:t>
      </w:r>
      <w:r>
        <w:rPr>
          <w:lang w:val="pt-PT"/>
        </w:rPr>
        <w:t>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</w:t>
      </w:r>
      <w:r w:rsidR="00693B97">
        <w:rPr>
          <w:lang w:val="pt-PT"/>
        </w:rPr>
        <w:t xml:space="preserve"> </w:t>
      </w:r>
      <w:r w:rsidR="0019415A">
        <w:rPr>
          <w:lang w:val="pt-PT"/>
        </w:rPr>
        <w:t>e as equipas com mais despesas. Por outro lado, em</w:t>
      </w:r>
      <w:r w:rsidR="00693B97">
        <w:rPr>
          <w:lang w:val="pt-PT"/>
        </w:rPr>
        <w:t xml:space="preserve"> termos numéricos </w:t>
      </w:r>
      <w:r w:rsidR="00701D83">
        <w:rPr>
          <w:lang w:val="pt-PT"/>
        </w:rPr>
        <w:t>o número</w:t>
      </w:r>
      <w:r w:rsidR="0019415A">
        <w:rPr>
          <w:lang w:val="pt-PT"/>
        </w:rPr>
        <w:t xml:space="preserve"> médio</w:t>
      </w:r>
      <w:r w:rsidR="00701D83">
        <w:rPr>
          <w:lang w:val="pt-PT"/>
        </w:rPr>
        <w:t xml:space="preserve"> de vis</w:t>
      </w:r>
      <w:r w:rsidR="0019415A">
        <w:rPr>
          <w:lang w:val="pt-PT"/>
        </w:rPr>
        <w:t>i</w:t>
      </w:r>
      <w:r w:rsidR="00701D83">
        <w:rPr>
          <w:lang w:val="pt-PT"/>
        </w:rPr>
        <w:t xml:space="preserve">tas </w:t>
      </w:r>
      <w:r w:rsidR="008F1754">
        <w:rPr>
          <w:lang w:val="pt-PT"/>
        </w:rPr>
        <w:t>diárias</w:t>
      </w:r>
      <w:r w:rsidR="00693B97">
        <w:rPr>
          <w:lang w:val="pt-PT"/>
        </w:rPr>
        <w:t xml:space="preserve"> nos últimos 30 dias</w:t>
      </w:r>
      <w:r w:rsidR="0019415A">
        <w:rPr>
          <w:lang w:val="pt-PT"/>
        </w:rPr>
        <w:t xml:space="preserve"> e o</w:t>
      </w:r>
      <w:r w:rsidR="00701D83">
        <w:rPr>
          <w:lang w:val="pt-PT"/>
        </w:rPr>
        <w:t xml:space="preserve"> número médio de infetados por covid</w:t>
      </w:r>
      <w:r w:rsidR="0019415A">
        <w:rPr>
          <w:lang w:val="pt-PT"/>
        </w:rPr>
        <w:t xml:space="preserve"> nos últimos 6 meses</w:t>
      </w:r>
      <w:r w:rsidR="00AD3BC7">
        <w:rPr>
          <w:lang w:val="pt-PT"/>
        </w:rPr>
        <w:t>.</w:t>
      </w:r>
    </w:p>
    <w:p w14:paraId="160C1ECA" w14:textId="4172F308" w:rsidR="00CB0919" w:rsidRDefault="00CB0919" w:rsidP="008F1754">
      <w:pPr>
        <w:pStyle w:val="Corpodetexto"/>
        <w:ind w:left="431"/>
        <w:rPr>
          <w:lang w:val="pt-PT"/>
        </w:rPr>
      </w:pPr>
    </w:p>
    <w:p w14:paraId="01B5E7E5" w14:textId="723EA425" w:rsidR="00CB0919" w:rsidRDefault="00CB0919" w:rsidP="00CB0919">
      <w:pPr>
        <w:pStyle w:val="Corpodetexto"/>
        <w:ind w:left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82C2197" wp14:editId="7BE6D372">
            <wp:extent cx="4379908" cy="4580466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875" cy="4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ADA" w14:textId="400828A9" w:rsidR="00AD3BC7" w:rsidRDefault="0023783C" w:rsidP="008F1754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4D223E62" wp14:editId="2B001602">
            <wp:simplePos x="0" y="0"/>
            <wp:positionH relativeFrom="column">
              <wp:posOffset>559647</wp:posOffset>
            </wp:positionH>
            <wp:positionV relativeFrom="paragraph">
              <wp:posOffset>205105</wp:posOffset>
            </wp:positionV>
            <wp:extent cx="4504690" cy="3902710"/>
            <wp:effectExtent l="0" t="0" r="0" b="2540"/>
            <wp:wrapTight wrapText="bothSides">
              <wp:wrapPolygon edited="0">
                <wp:start x="0" y="0"/>
                <wp:lineTo x="0" y="21509"/>
                <wp:lineTo x="21466" y="21509"/>
                <wp:lineTo x="2146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739F38B8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283C66AB" w:rsidR="00A302E2" w:rsidRDefault="00A302E2" w:rsidP="00CB0919">
      <w:pPr>
        <w:pStyle w:val="Corpodetexto"/>
        <w:ind w:left="431"/>
        <w:jc w:val="center"/>
        <w:rPr>
          <w:lang w:val="pt-PT"/>
        </w:rPr>
      </w:pP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3DF7D1A7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321500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AF2E60A" w:rsidR="00A302E2" w:rsidRDefault="00A302E2" w:rsidP="008F1754">
      <w:pPr>
        <w:pStyle w:val="Corpodetexto"/>
        <w:ind w:left="431"/>
        <w:rPr>
          <w:lang w:val="pt-PT"/>
        </w:rPr>
      </w:pPr>
    </w:p>
    <w:p w14:paraId="1537DF2F" w14:textId="541314AD" w:rsidR="00A302E2" w:rsidRDefault="00A302E2" w:rsidP="008F1754">
      <w:pPr>
        <w:pStyle w:val="Corpodetexto"/>
        <w:ind w:left="431"/>
        <w:rPr>
          <w:lang w:val="pt-PT"/>
        </w:rPr>
      </w:pPr>
    </w:p>
    <w:p w14:paraId="7B0D013E" w14:textId="3CF5A3E8" w:rsidR="00D21744" w:rsidRDefault="00D21744" w:rsidP="008F1754">
      <w:pPr>
        <w:pStyle w:val="Corpodetexto"/>
        <w:ind w:left="431"/>
        <w:rPr>
          <w:lang w:val="pt-PT"/>
        </w:rPr>
      </w:pPr>
    </w:p>
    <w:p w14:paraId="369DC2D7" w14:textId="5D48777D" w:rsidR="00D21744" w:rsidRDefault="00D21744" w:rsidP="008F1754">
      <w:pPr>
        <w:pStyle w:val="Corpodetexto"/>
        <w:ind w:left="431"/>
        <w:rPr>
          <w:lang w:val="pt-PT"/>
        </w:rPr>
      </w:pPr>
    </w:p>
    <w:p w14:paraId="401CD7E4" w14:textId="2D932BBB" w:rsidR="00D21744" w:rsidRDefault="00D21744" w:rsidP="008F1754">
      <w:pPr>
        <w:pStyle w:val="Corpodetexto"/>
        <w:ind w:left="431"/>
        <w:rPr>
          <w:lang w:val="pt-PT"/>
        </w:rPr>
      </w:pPr>
    </w:p>
    <w:p w14:paraId="026BB1CF" w14:textId="77777777" w:rsidR="00A302E2" w:rsidRDefault="00A302E2" w:rsidP="00276EB6">
      <w:pPr>
        <w:pStyle w:val="Corpodetexto"/>
        <w:rPr>
          <w:lang w:val="pt-PT"/>
        </w:rPr>
      </w:pPr>
    </w:p>
    <w:p w14:paraId="3FBE7401" w14:textId="6CD74D12" w:rsidR="00AD3BC7" w:rsidRPr="00AD3BC7" w:rsidRDefault="00AD3BC7" w:rsidP="00AD3BC7">
      <w:pPr>
        <w:pStyle w:val="Ttulo4"/>
        <w:rPr>
          <w:lang w:val="pt-PT"/>
        </w:rPr>
      </w:pPr>
      <w:r>
        <w:rPr>
          <w:lang w:val="pt-PT"/>
        </w:rPr>
        <w:lastRenderedPageBreak/>
        <w:t xml:space="preserve">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 xml:space="preserve"> números atuais da pandemia</w:t>
      </w:r>
    </w:p>
    <w:p w14:paraId="0A974884" w14:textId="25E61C70" w:rsidR="006C4639" w:rsidRPr="00AC0148" w:rsidRDefault="006C4639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</w:p>
    <w:p w14:paraId="07DDC3BE" w14:textId="42EB1B57" w:rsidR="006C4639" w:rsidRPr="00AC0148" w:rsidRDefault="006C4639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Outro requisito que o sistema deveria ter era apresentação de uma </w:t>
      </w:r>
      <w:proofErr w:type="spellStart"/>
      <w:r w:rsidRPr="00AC0148">
        <w:rPr>
          <w:rFonts w:asciiTheme="majorHAnsi" w:hAnsiTheme="majorHAnsi" w:cstheme="majorHAnsi"/>
          <w:lang w:val="pt-PT"/>
        </w:rPr>
        <w:t>dashboard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os números atuais da pandemia.</w:t>
      </w:r>
    </w:p>
    <w:p w14:paraId="670B39AD" w14:textId="1E0402A2" w:rsidR="00AD3BC7" w:rsidRPr="00AC0148" w:rsidRDefault="00AD3BC7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4A4E00A1" w14:textId="77777777" w:rsidR="00AD3BC7" w:rsidRDefault="00AD3BC7" w:rsidP="00AD3BC7">
      <w:pPr>
        <w:pStyle w:val="Corpodetexto"/>
        <w:rPr>
          <w:lang w:val="pt-PT"/>
        </w:rPr>
      </w:pPr>
    </w:p>
    <w:p w14:paraId="35B6B005" w14:textId="77777777" w:rsidR="00A302E2" w:rsidRDefault="00A302E2" w:rsidP="00AD3BC7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EBFFFB8" wp14:editId="231A61B1">
            <wp:extent cx="5471795" cy="3397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368" w14:textId="77777777" w:rsidR="00323984" w:rsidRDefault="00323984" w:rsidP="00AD3BC7">
      <w:pPr>
        <w:pStyle w:val="Corpodetexto"/>
        <w:rPr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é apresentado em termos numéricos a situação pandémica em Portugal apresenta-se no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56CBF844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248A2587" w:rsidR="00875737" w:rsidRDefault="00875737" w:rsidP="00323984">
      <w:pPr>
        <w:pStyle w:val="Corpodetexto"/>
        <w:ind w:left="431"/>
        <w:rPr>
          <w:lang w:val="pt-PT"/>
        </w:rPr>
      </w:pPr>
    </w:p>
    <w:p w14:paraId="62CE807C" w14:textId="27240A16" w:rsidR="00875737" w:rsidRDefault="00875737" w:rsidP="00323984">
      <w:pPr>
        <w:pStyle w:val="Corpodetexto"/>
        <w:ind w:left="431"/>
        <w:rPr>
          <w:lang w:val="pt-PT"/>
        </w:rPr>
      </w:pPr>
    </w:p>
    <w:p w14:paraId="2CA3BD31" w14:textId="209DDA6B" w:rsidR="00875737" w:rsidRDefault="00875737" w:rsidP="00323984">
      <w:pPr>
        <w:pStyle w:val="Corpodetexto"/>
        <w:ind w:left="431"/>
        <w:rPr>
          <w:lang w:val="pt-PT"/>
        </w:rPr>
      </w:pPr>
    </w:p>
    <w:p w14:paraId="62D0F7A3" w14:textId="77777777" w:rsidR="00875737" w:rsidRDefault="00875737" w:rsidP="00323984">
      <w:pPr>
        <w:pStyle w:val="Corpodetexto"/>
        <w:ind w:left="431"/>
        <w:rPr>
          <w:lang w:val="pt-PT"/>
        </w:rPr>
      </w:pPr>
    </w:p>
    <w:p w14:paraId="497B7AE9" w14:textId="77777777" w:rsidR="00323984" w:rsidRDefault="00323984" w:rsidP="00AD3BC7">
      <w:pPr>
        <w:pStyle w:val="Corpodetexto"/>
        <w:rPr>
          <w:lang w:val="pt-PT"/>
        </w:rPr>
      </w:pPr>
    </w:p>
    <w:p w14:paraId="4DA605FE" w14:textId="77777777" w:rsidR="00F07A15" w:rsidRDefault="00F07A15" w:rsidP="00AD3BC7">
      <w:pPr>
        <w:pStyle w:val="Corpodetexto"/>
        <w:rPr>
          <w:lang w:val="pt-PT"/>
        </w:rPr>
      </w:pPr>
    </w:p>
    <w:p w14:paraId="1F263352" w14:textId="2093F3EF" w:rsidR="00F07A15" w:rsidRDefault="00F07A15" w:rsidP="00F07A15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57BF93D" wp14:editId="21683E7E">
            <wp:extent cx="4427604" cy="61346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497" w14:textId="77777777" w:rsidR="00635034" w:rsidRDefault="00635034" w:rsidP="00F07A15">
      <w:pPr>
        <w:pStyle w:val="Corpodetexto"/>
        <w:jc w:val="center"/>
        <w:rPr>
          <w:lang w:val="pt-PT"/>
        </w:rPr>
      </w:pPr>
    </w:p>
    <w:p w14:paraId="25E86DE0" w14:textId="01D40667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</w:t>
      </w:r>
      <w:r w:rsidR="001467CD">
        <w:rPr>
          <w:lang w:val="pt-PT"/>
        </w:rPr>
        <w:t xml:space="preserve">seguinte </w:t>
      </w:r>
      <w:r>
        <w:rPr>
          <w:lang w:val="pt-PT"/>
        </w:rPr>
        <w:t xml:space="preserve">função no cliente tem como objetivo buscar dados </w:t>
      </w:r>
      <w:r w:rsidR="00B2685A">
        <w:rPr>
          <w:lang w:val="pt-PT"/>
        </w:rPr>
        <w:t xml:space="preserve">do </w:t>
      </w:r>
      <w:proofErr w:type="spellStart"/>
      <w:r w:rsidR="00B2685A">
        <w:rPr>
          <w:lang w:val="pt-PT"/>
        </w:rPr>
        <w:t>url</w:t>
      </w:r>
      <w:proofErr w:type="spellEnd"/>
      <w:r w:rsidR="00B2685A">
        <w:rPr>
          <w:lang w:val="pt-PT"/>
        </w:rPr>
        <w:t xml:space="preserve"> já conhecido (</w:t>
      </w:r>
      <w:hyperlink r:id="rId47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 xml:space="preserve">) obter os dados pretendidos e </w:t>
      </w:r>
      <w:r w:rsidR="000A574D">
        <w:rPr>
          <w:lang w:val="pt-PT"/>
        </w:rPr>
        <w:t>mostra-los</w:t>
      </w:r>
      <w:r w:rsidR="00B2685A">
        <w:rPr>
          <w:lang w:val="pt-PT"/>
        </w:rPr>
        <w:t xml:space="preserve"> para a </w:t>
      </w:r>
      <w:proofErr w:type="spellStart"/>
      <w:r w:rsidR="00B2685A">
        <w:rPr>
          <w:lang w:val="pt-PT"/>
        </w:rPr>
        <w:t>dashboard</w:t>
      </w:r>
      <w:proofErr w:type="spellEnd"/>
      <w:r w:rsidR="00B2685A">
        <w:rPr>
          <w:lang w:val="pt-PT"/>
        </w:rPr>
        <w:t>.</w:t>
      </w:r>
    </w:p>
    <w:p w14:paraId="5F890B9A" w14:textId="77777777" w:rsidR="006C4639" w:rsidRDefault="006C4639" w:rsidP="006C4639">
      <w:pPr>
        <w:pStyle w:val="Corpodetexto"/>
        <w:jc w:val="left"/>
        <w:rPr>
          <w:lang w:val="pt-PT"/>
        </w:rPr>
      </w:pPr>
    </w:p>
    <w:p w14:paraId="17A68C76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253ED33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0C9F9A8D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1DEEC998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D0A8134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48FFA3A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8E5E1CB" w14:textId="47A022E5" w:rsidR="007D5C4C" w:rsidRDefault="00B618DB" w:rsidP="00B618DB">
      <w:pPr>
        <w:pStyle w:val="Ttulo4"/>
        <w:rPr>
          <w:lang w:val="pt-PT"/>
        </w:rPr>
      </w:pPr>
      <w:r>
        <w:rPr>
          <w:lang w:val="pt-PT"/>
        </w:rPr>
        <w:t>Requisição de Produtos</w:t>
      </w:r>
    </w:p>
    <w:p w14:paraId="656790A4" w14:textId="5124E188" w:rsidR="006A5193" w:rsidRDefault="006A5193" w:rsidP="006A5193">
      <w:pPr>
        <w:pStyle w:val="Corpodetexto"/>
        <w:rPr>
          <w:lang w:val="pt-PT"/>
        </w:rPr>
      </w:pPr>
    </w:p>
    <w:p w14:paraId="31BDDE0B" w14:textId="77777777" w:rsidR="006A5193" w:rsidRPr="00AC0148" w:rsidRDefault="006A5193" w:rsidP="006A5193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0EED0536" w14:textId="68D85AEE" w:rsidR="006A5193" w:rsidRDefault="006A5193" w:rsidP="006A5193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A84368" wp14:editId="7DDBC28C">
            <wp:extent cx="5471795" cy="33026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6AB" w14:textId="0E1A0DF8" w:rsidR="006A5193" w:rsidRDefault="006A5193" w:rsidP="006A5193">
      <w:pPr>
        <w:pStyle w:val="Corpodetexto"/>
        <w:jc w:val="center"/>
        <w:rPr>
          <w:lang w:val="pt-PT"/>
        </w:rPr>
      </w:pPr>
    </w:p>
    <w:p w14:paraId="1896ADE0" w14:textId="78527D3F" w:rsidR="006A5193" w:rsidRDefault="006A5193" w:rsidP="006A5193">
      <w:pPr>
        <w:pStyle w:val="Corpodetexto"/>
        <w:rPr>
          <w:lang w:val="pt-PT"/>
        </w:rPr>
      </w:pPr>
      <w:r>
        <w:rPr>
          <w:lang w:val="pt-PT"/>
        </w:rPr>
        <w:t xml:space="preserve">Com a </w:t>
      </w:r>
      <w:proofErr w:type="spellStart"/>
      <w:r>
        <w:rPr>
          <w:lang w:val="pt-PT"/>
        </w:rPr>
        <w:t>dataGridView</w:t>
      </w:r>
      <w:proofErr w:type="spellEnd"/>
      <w:r>
        <w:rPr>
          <w:lang w:val="pt-PT"/>
        </w:rPr>
        <w:t xml:space="preserve"> é possível mostrar os produtos existentes em stock e sendo assim o cliente pode escolher de entre os vários existentes a sua quantidade associada.</w:t>
      </w:r>
    </w:p>
    <w:p w14:paraId="64CBD56A" w14:textId="6E2CFAF6" w:rsidR="00B618DB" w:rsidRDefault="000A4CE7" w:rsidP="000A4CE7">
      <w:pPr>
        <w:pStyle w:val="Corpodetexto"/>
        <w:rPr>
          <w:lang w:val="pt-PT"/>
        </w:rPr>
      </w:pPr>
      <w:r>
        <w:rPr>
          <w:lang w:val="pt-PT"/>
        </w:rPr>
        <w:t xml:space="preserve">A </w:t>
      </w:r>
      <w:proofErr w:type="spellStart"/>
      <w:r>
        <w:rPr>
          <w:lang w:val="pt-PT"/>
        </w:rPr>
        <w:t>label</w:t>
      </w:r>
      <w:proofErr w:type="spellEnd"/>
      <w:r>
        <w:rPr>
          <w:lang w:val="pt-PT"/>
        </w:rPr>
        <w:t xml:space="preserve"> ID da Equipa tem como função perceber que equipa se encontra a fazer a encomenda.</w:t>
      </w:r>
    </w:p>
    <w:p w14:paraId="359F04E5" w14:textId="01FC8513" w:rsidR="000A4CE7" w:rsidRDefault="000A4CE7" w:rsidP="000A4CE7">
      <w:pPr>
        <w:pStyle w:val="Corpodetexto"/>
        <w:rPr>
          <w:lang w:val="pt-PT"/>
        </w:rPr>
      </w:pPr>
      <w:r>
        <w:rPr>
          <w:lang w:val="pt-PT"/>
        </w:rPr>
        <w:t>Quanto aos botões, no que toca ao de Adicionar Produto este tem como função criar uma lista de produtos do cliente</w:t>
      </w:r>
      <w:r w:rsidR="006E0BE1">
        <w:rPr>
          <w:lang w:val="pt-PT"/>
        </w:rPr>
        <w:t>.</w:t>
      </w:r>
    </w:p>
    <w:p w14:paraId="4F89ED1D" w14:textId="17A5EF14" w:rsidR="006E0BE1" w:rsidRDefault="006E0BE1" w:rsidP="006E0BE1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D19986" wp14:editId="340DFDD8">
            <wp:extent cx="5159187" cy="207282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4C2" w14:textId="58BB052F" w:rsidR="00B618DB" w:rsidRDefault="006E0BE1" w:rsidP="006C4639">
      <w:pPr>
        <w:pStyle w:val="Corpodetexto"/>
        <w:jc w:val="left"/>
        <w:rPr>
          <w:lang w:val="pt-PT"/>
        </w:rPr>
      </w:pPr>
      <w:r>
        <w:rPr>
          <w:lang w:val="pt-PT"/>
        </w:rPr>
        <w:lastRenderedPageBreak/>
        <w:t xml:space="preserve">O botão de Enviar Encomenda envia todos os produtos pedidos pelo cliente, </w:t>
      </w:r>
      <w:r w:rsidR="00A466AE">
        <w:rPr>
          <w:lang w:val="pt-PT"/>
        </w:rPr>
        <w:t>ou seja,</w:t>
      </w:r>
      <w:r>
        <w:rPr>
          <w:lang w:val="pt-PT"/>
        </w:rPr>
        <w:t xml:space="preserve"> vai identificado para o serviço </w:t>
      </w:r>
      <w:proofErr w:type="spellStart"/>
      <w:r>
        <w:rPr>
          <w:lang w:val="pt-PT"/>
        </w:rPr>
        <w:t>rest</w:t>
      </w:r>
      <w:proofErr w:type="spellEnd"/>
      <w:r>
        <w:rPr>
          <w:lang w:val="pt-PT"/>
        </w:rPr>
        <w:t xml:space="preserve"> a equipa que fez a encomenda, a quantidade de cada produto escolhido e a data em que se e</w:t>
      </w:r>
      <w:r w:rsidR="001F2E41">
        <w:rPr>
          <w:lang w:val="pt-PT"/>
        </w:rPr>
        <w:t>fetuou</w:t>
      </w:r>
      <w:r>
        <w:rPr>
          <w:lang w:val="pt-PT"/>
        </w:rPr>
        <w:t xml:space="preserve"> a encomenda. </w:t>
      </w:r>
    </w:p>
    <w:p w14:paraId="0BEFF61B" w14:textId="77777777" w:rsidR="00A466AE" w:rsidRDefault="00A466AE" w:rsidP="006C4639">
      <w:pPr>
        <w:pStyle w:val="Corpodetexto"/>
        <w:jc w:val="left"/>
        <w:rPr>
          <w:lang w:val="pt-PT"/>
        </w:rPr>
      </w:pPr>
    </w:p>
    <w:p w14:paraId="2B17F3C2" w14:textId="3C8183A8" w:rsidR="001F2E41" w:rsidRDefault="001F2E41" w:rsidP="001F2E41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87BEB74" wp14:editId="5AF678B4">
            <wp:extent cx="4549534" cy="5044877"/>
            <wp:effectExtent l="0" t="0" r="381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D4E" w14:textId="59A44C6E" w:rsidR="001F2E41" w:rsidRDefault="001F2E41" w:rsidP="001F2E41">
      <w:pPr>
        <w:pStyle w:val="Corpodetexto"/>
        <w:jc w:val="center"/>
        <w:rPr>
          <w:lang w:val="pt-PT"/>
        </w:rPr>
      </w:pPr>
    </w:p>
    <w:p w14:paraId="7F1FF241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45335A92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037961EC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547C9978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039B0BC9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52D7C7C9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2F23873F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376BD6A4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0F1502AA" w14:textId="1DD58027" w:rsidR="001F2E41" w:rsidRDefault="001F2E41" w:rsidP="001F2E41">
      <w:pPr>
        <w:pStyle w:val="Corpodetexto"/>
        <w:jc w:val="left"/>
        <w:rPr>
          <w:lang w:val="pt-PT"/>
        </w:rPr>
      </w:pPr>
      <w:r>
        <w:rPr>
          <w:lang w:val="pt-PT"/>
        </w:rPr>
        <w:lastRenderedPageBreak/>
        <w:t xml:space="preserve">Botões como criar Produto e Consultar </w:t>
      </w:r>
      <w:r w:rsidR="00C77DEB">
        <w:rPr>
          <w:lang w:val="pt-PT"/>
        </w:rPr>
        <w:t>Requisições</w:t>
      </w:r>
      <w:r>
        <w:rPr>
          <w:lang w:val="pt-PT"/>
        </w:rPr>
        <w:t xml:space="preserve"> tem como função adicionar um novo produto aos já existentes na Base de Dados que possam ser encomendados em futuras encomendas</w:t>
      </w:r>
      <w:r w:rsidR="00E30F94">
        <w:rPr>
          <w:lang w:val="pt-PT"/>
        </w:rPr>
        <w:t xml:space="preserve"> e consulta de todas as encomendas feitas por uma determinada equipa podendo assim determinar quais já foram entregues ou que estão pendentes</w:t>
      </w:r>
      <w:r w:rsidR="00557C2D">
        <w:rPr>
          <w:lang w:val="pt-PT"/>
        </w:rPr>
        <w:t>.</w:t>
      </w:r>
    </w:p>
    <w:p w14:paraId="3006F3F4" w14:textId="79846918" w:rsidR="005E66BD" w:rsidRDefault="009E3D03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7C9FF9DC" wp14:editId="224DCD5C">
            <wp:simplePos x="0" y="0"/>
            <wp:positionH relativeFrom="column">
              <wp:posOffset>2911686</wp:posOffset>
            </wp:positionH>
            <wp:positionV relativeFrom="paragraph">
              <wp:posOffset>170815</wp:posOffset>
            </wp:positionV>
            <wp:extent cx="3429000" cy="3783330"/>
            <wp:effectExtent l="0" t="0" r="0" b="7620"/>
            <wp:wrapTight wrapText="bothSides">
              <wp:wrapPolygon edited="0">
                <wp:start x="0" y="0"/>
                <wp:lineTo x="0" y="21535"/>
                <wp:lineTo x="21480" y="21535"/>
                <wp:lineTo x="21480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2AD7" w14:textId="67C0BDC5" w:rsidR="005E66BD" w:rsidRDefault="009E3D03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2DC81B0F" wp14:editId="1B8448F9">
            <wp:simplePos x="0" y="0"/>
            <wp:positionH relativeFrom="column">
              <wp:posOffset>-1040765</wp:posOffset>
            </wp:positionH>
            <wp:positionV relativeFrom="paragraph">
              <wp:posOffset>209974</wp:posOffset>
            </wp:positionV>
            <wp:extent cx="3307080" cy="2632710"/>
            <wp:effectExtent l="0" t="0" r="7620" b="0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F5CD8" w14:textId="60444F37" w:rsidR="005E66BD" w:rsidRDefault="005E66BD" w:rsidP="001F2E41">
      <w:pPr>
        <w:pStyle w:val="Corpodetexto"/>
        <w:jc w:val="left"/>
        <w:rPr>
          <w:lang w:val="pt-PT"/>
        </w:rPr>
      </w:pPr>
    </w:p>
    <w:p w14:paraId="773B4B0A" w14:textId="623A1C2A" w:rsidR="005E66BD" w:rsidRDefault="005E66BD" w:rsidP="001F2E41">
      <w:pPr>
        <w:pStyle w:val="Corpodetexto"/>
        <w:jc w:val="left"/>
        <w:rPr>
          <w:lang w:val="pt-PT"/>
        </w:rPr>
      </w:pPr>
    </w:p>
    <w:p w14:paraId="6FFE407D" w14:textId="089228CE" w:rsidR="005E66BD" w:rsidRDefault="005E66BD" w:rsidP="001F2E41">
      <w:pPr>
        <w:pStyle w:val="Corpodetexto"/>
        <w:jc w:val="left"/>
        <w:rPr>
          <w:lang w:val="pt-PT"/>
        </w:rPr>
      </w:pPr>
    </w:p>
    <w:p w14:paraId="202551A3" w14:textId="34DD5611" w:rsidR="005E66BD" w:rsidRDefault="009E3D03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1" locked="0" layoutInCell="1" allowOverlap="1" wp14:anchorId="40DD082F" wp14:editId="38F462D0">
            <wp:simplePos x="0" y="0"/>
            <wp:positionH relativeFrom="column">
              <wp:posOffset>2814532</wp:posOffset>
            </wp:positionH>
            <wp:positionV relativeFrom="paragraph">
              <wp:posOffset>228600</wp:posOffset>
            </wp:positionV>
            <wp:extent cx="3750310" cy="3595370"/>
            <wp:effectExtent l="0" t="0" r="2540" b="5080"/>
            <wp:wrapTight wrapText="bothSides">
              <wp:wrapPolygon edited="0">
                <wp:start x="0" y="0"/>
                <wp:lineTo x="0" y="21516"/>
                <wp:lineTo x="21505" y="21516"/>
                <wp:lineTo x="21505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797B" w14:textId="4B5F218C" w:rsidR="005E66BD" w:rsidRDefault="005E66BD" w:rsidP="001F2E41">
      <w:pPr>
        <w:pStyle w:val="Corpodetexto"/>
        <w:jc w:val="left"/>
        <w:rPr>
          <w:lang w:val="pt-PT"/>
        </w:rPr>
      </w:pPr>
    </w:p>
    <w:p w14:paraId="45EEDDC4" w14:textId="2A3B993A" w:rsidR="005E66BD" w:rsidRDefault="009E3D03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E1BBEF5" wp14:editId="4327A4D5">
            <wp:simplePos x="0" y="0"/>
            <wp:positionH relativeFrom="column">
              <wp:posOffset>-1151679</wp:posOffset>
            </wp:positionH>
            <wp:positionV relativeFrom="paragraph">
              <wp:posOffset>310727</wp:posOffset>
            </wp:positionV>
            <wp:extent cx="3307080" cy="1964055"/>
            <wp:effectExtent l="0" t="0" r="7620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96560" w14:textId="09E62531" w:rsidR="005E66BD" w:rsidRDefault="005E66BD" w:rsidP="001F2E41">
      <w:pPr>
        <w:pStyle w:val="Corpodetexto"/>
        <w:jc w:val="left"/>
        <w:rPr>
          <w:lang w:val="pt-PT"/>
        </w:rPr>
      </w:pPr>
    </w:p>
    <w:p w14:paraId="39A0063A" w14:textId="723A0645" w:rsidR="005E66BD" w:rsidRDefault="005E66BD" w:rsidP="001F2E41">
      <w:pPr>
        <w:pStyle w:val="Corpodetexto"/>
        <w:jc w:val="left"/>
        <w:rPr>
          <w:lang w:val="pt-PT"/>
        </w:rPr>
      </w:pPr>
    </w:p>
    <w:p w14:paraId="2C394846" w14:textId="77777777" w:rsidR="005E66BD" w:rsidRDefault="005E66BD" w:rsidP="001F2E41">
      <w:pPr>
        <w:pStyle w:val="Corpodetexto"/>
        <w:jc w:val="left"/>
        <w:rPr>
          <w:lang w:val="pt-PT"/>
        </w:rPr>
      </w:pPr>
    </w:p>
    <w:p w14:paraId="33CF5BA7" w14:textId="7E082874" w:rsidR="007D5C4C" w:rsidRDefault="007D5C4C" w:rsidP="007D5C4C">
      <w:pPr>
        <w:pStyle w:val="Ttulo3"/>
      </w:pPr>
      <w:proofErr w:type="spellStart"/>
      <w:r>
        <w:lastRenderedPageBreak/>
        <w:t>Rest</w:t>
      </w:r>
      <w:proofErr w:type="spellEnd"/>
      <w:r>
        <w:t xml:space="preserve"> Web </w:t>
      </w:r>
      <w:proofErr w:type="spellStart"/>
      <w:r>
        <w:t>Api</w:t>
      </w:r>
      <w:proofErr w:type="spellEnd"/>
    </w:p>
    <w:p w14:paraId="3C600B18" w14:textId="77777777" w:rsidR="00B618DB" w:rsidRDefault="00B618DB" w:rsidP="00B618DB">
      <w:pPr>
        <w:pStyle w:val="Corpodetexto"/>
        <w:rPr>
          <w:lang w:val="pt-PT"/>
        </w:rPr>
      </w:pPr>
    </w:p>
    <w:p w14:paraId="1EB74B77" w14:textId="34FBD67B" w:rsidR="00B618DB" w:rsidRPr="00B618DB" w:rsidRDefault="00B618DB" w:rsidP="00B618DB">
      <w:pPr>
        <w:pStyle w:val="Corpodetexto"/>
        <w:rPr>
          <w:lang w:val="pt-PT"/>
        </w:rPr>
        <w:sectPr w:rsidR="00B618DB" w:rsidRPr="00B618DB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</w:p>
    <w:p w14:paraId="12D7D137" w14:textId="015F85AC" w:rsidR="00C46D78" w:rsidRDefault="00C46D78" w:rsidP="00E00A00">
      <w:pPr>
        <w:pStyle w:val="Ttulo1"/>
      </w:pPr>
      <w:bookmarkStart w:id="0" w:name="_Toc285453409"/>
      <w:r>
        <w:lastRenderedPageBreak/>
        <w:t>Conclusão</w:t>
      </w:r>
      <w:bookmarkEnd w:id="0"/>
    </w:p>
    <w:p w14:paraId="3C90DA57" w14:textId="6209C2E3" w:rsidR="00C46D78" w:rsidRPr="00290AD9" w:rsidRDefault="00AA2862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Na nossa opinião, foi muito interessante o desenvolvimento deste projeto</w:t>
      </w:r>
      <w:r w:rsidR="00152453" w:rsidRPr="00290AD9">
        <w:rPr>
          <w:rFonts w:asciiTheme="majorHAnsi" w:hAnsiTheme="majorHAnsi" w:cstheme="majorHAnsi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51ED45A" w14:textId="15E18FB2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 w:rsidRPr="00290AD9">
        <w:rPr>
          <w:rFonts w:asciiTheme="majorHAnsi" w:hAnsiTheme="majorHAnsi" w:cstheme="majorHAnsi"/>
          <w:lang w:val="pt-PT"/>
        </w:rPr>
        <w:t>mos tivesse</w:t>
      </w:r>
      <w:r w:rsidRPr="00290AD9">
        <w:rPr>
          <w:rFonts w:asciiTheme="majorHAnsi" w:hAnsiTheme="majorHAnsi" w:cstheme="majorHAnsi"/>
          <w:lang w:val="pt-PT"/>
        </w:rPr>
        <w:t xml:space="preserve"> de nos aplicar </w:t>
      </w:r>
      <w:r w:rsidR="00251AAB" w:rsidRPr="00290AD9">
        <w:rPr>
          <w:rFonts w:asciiTheme="majorHAnsi" w:hAnsiTheme="majorHAnsi" w:cstheme="majorHAnsi"/>
          <w:lang w:val="pt-PT"/>
        </w:rPr>
        <w:t>e melhorar</w:t>
      </w:r>
      <w:r w:rsidRPr="00290AD9">
        <w:rPr>
          <w:rFonts w:asciiTheme="majorHAnsi" w:hAnsiTheme="majorHAnsi" w:cstheme="majorHAnsi"/>
          <w:lang w:val="pt-PT"/>
        </w:rPr>
        <w:t xml:space="preserve"> </w:t>
      </w:r>
      <w:r w:rsidR="00251AAB" w:rsidRPr="00290AD9">
        <w:rPr>
          <w:rFonts w:asciiTheme="majorHAnsi" w:hAnsiTheme="majorHAnsi" w:cstheme="majorHAnsi"/>
          <w:lang w:val="pt-PT"/>
        </w:rPr>
        <w:t>as nossas capacidades</w:t>
      </w:r>
      <w:r w:rsidRPr="00290AD9">
        <w:rPr>
          <w:rFonts w:asciiTheme="majorHAnsi" w:hAnsiTheme="majorHAnsi" w:cstheme="majorHAnsi"/>
          <w:lang w:val="pt-PT"/>
        </w:rPr>
        <w:t>.</w:t>
      </w:r>
    </w:p>
    <w:p w14:paraId="6B3B6479" w14:textId="2EED9B1F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Com este trabalho adquirimos inúmeras valias que me serão úteis para futuros projetos</w:t>
      </w:r>
      <w:r w:rsidR="00251AAB" w:rsidRPr="00290AD9">
        <w:rPr>
          <w:rFonts w:asciiTheme="majorHAnsi" w:hAnsiTheme="majorHAnsi" w:cstheme="majorHAnsi"/>
          <w:lang w:val="pt-PT"/>
        </w:rPr>
        <w:t>.</w:t>
      </w:r>
    </w:p>
    <w:p w14:paraId="6C64D105" w14:textId="61759CC3" w:rsidR="00251AAB" w:rsidRPr="00290AD9" w:rsidRDefault="00251AA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1" w:name="_Toc285453410"/>
      <w:r>
        <w:lastRenderedPageBreak/>
        <w:t>Bibliografia</w:t>
      </w:r>
      <w:bookmarkEnd w:id="1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" w:name="_Toc285453411"/>
      <w:r>
        <w:lastRenderedPageBreak/>
        <w:t>Anexos</w:t>
      </w:r>
      <w:bookmarkEnd w:id="2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77777777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D14CB" w14:textId="77777777" w:rsidR="00EB1889" w:rsidRDefault="00EB1889">
      <w:pPr>
        <w:spacing w:line="240" w:lineRule="auto"/>
      </w:pPr>
      <w:r>
        <w:separator/>
      </w:r>
    </w:p>
  </w:endnote>
  <w:endnote w:type="continuationSeparator" w:id="0">
    <w:p w14:paraId="76ED96CB" w14:textId="77777777" w:rsidR="00EB1889" w:rsidRDefault="00EB1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DD2C8" w14:textId="77777777" w:rsidR="00EB1889" w:rsidRDefault="00EB1889">
      <w:pPr>
        <w:spacing w:line="240" w:lineRule="auto"/>
      </w:pPr>
      <w:r>
        <w:separator/>
      </w:r>
    </w:p>
  </w:footnote>
  <w:footnote w:type="continuationSeparator" w:id="0">
    <w:p w14:paraId="410FBB43" w14:textId="77777777" w:rsidR="00EB1889" w:rsidRDefault="00EB1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1" type="#_x0000_t75" style="width:11.35pt;height:11.3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mirrorMargins/>
  <w:proofState w:spelling="clean" w:grammar="clean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A4CE7"/>
    <w:rsid w:val="000A574D"/>
    <w:rsid w:val="000B388A"/>
    <w:rsid w:val="000C2A85"/>
    <w:rsid w:val="000D7293"/>
    <w:rsid w:val="00125020"/>
    <w:rsid w:val="001467CD"/>
    <w:rsid w:val="00152453"/>
    <w:rsid w:val="0019415A"/>
    <w:rsid w:val="001C71D4"/>
    <w:rsid w:val="001F2E41"/>
    <w:rsid w:val="00203DDD"/>
    <w:rsid w:val="00226ED8"/>
    <w:rsid w:val="0023783C"/>
    <w:rsid w:val="00240256"/>
    <w:rsid w:val="00243591"/>
    <w:rsid w:val="00246C99"/>
    <w:rsid w:val="00251AAB"/>
    <w:rsid w:val="00255D53"/>
    <w:rsid w:val="00256FB8"/>
    <w:rsid w:val="002657BF"/>
    <w:rsid w:val="0027409A"/>
    <w:rsid w:val="00276EB6"/>
    <w:rsid w:val="00285501"/>
    <w:rsid w:val="00290AD9"/>
    <w:rsid w:val="002A1EF4"/>
    <w:rsid w:val="002A28EC"/>
    <w:rsid w:val="002B1CE6"/>
    <w:rsid w:val="002C55AC"/>
    <w:rsid w:val="002D4D99"/>
    <w:rsid w:val="002F46F2"/>
    <w:rsid w:val="00323984"/>
    <w:rsid w:val="003323F2"/>
    <w:rsid w:val="0038039B"/>
    <w:rsid w:val="003A16A2"/>
    <w:rsid w:val="003A170E"/>
    <w:rsid w:val="003A5CCC"/>
    <w:rsid w:val="003A6BB2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C6100"/>
    <w:rsid w:val="004E10D9"/>
    <w:rsid w:val="004F1D38"/>
    <w:rsid w:val="005102F4"/>
    <w:rsid w:val="005109C4"/>
    <w:rsid w:val="005334B0"/>
    <w:rsid w:val="00535585"/>
    <w:rsid w:val="00557C2D"/>
    <w:rsid w:val="00593000"/>
    <w:rsid w:val="005A236D"/>
    <w:rsid w:val="005D1867"/>
    <w:rsid w:val="005E66BD"/>
    <w:rsid w:val="006166DB"/>
    <w:rsid w:val="00623550"/>
    <w:rsid w:val="00635034"/>
    <w:rsid w:val="0064269B"/>
    <w:rsid w:val="006938CF"/>
    <w:rsid w:val="00693B97"/>
    <w:rsid w:val="006960CE"/>
    <w:rsid w:val="006A0F1E"/>
    <w:rsid w:val="006A5193"/>
    <w:rsid w:val="006B2DE1"/>
    <w:rsid w:val="006B62C1"/>
    <w:rsid w:val="006C4639"/>
    <w:rsid w:val="006D434E"/>
    <w:rsid w:val="006E0BE1"/>
    <w:rsid w:val="006E7C52"/>
    <w:rsid w:val="00701D83"/>
    <w:rsid w:val="00755B60"/>
    <w:rsid w:val="007668EB"/>
    <w:rsid w:val="007A251A"/>
    <w:rsid w:val="007C7F01"/>
    <w:rsid w:val="007D154C"/>
    <w:rsid w:val="007D2EB8"/>
    <w:rsid w:val="007D5C4C"/>
    <w:rsid w:val="0081438E"/>
    <w:rsid w:val="00824DD5"/>
    <w:rsid w:val="00834595"/>
    <w:rsid w:val="00834695"/>
    <w:rsid w:val="00835CF6"/>
    <w:rsid w:val="00850C28"/>
    <w:rsid w:val="008515E5"/>
    <w:rsid w:val="00855A53"/>
    <w:rsid w:val="00875737"/>
    <w:rsid w:val="00895DED"/>
    <w:rsid w:val="008A10DC"/>
    <w:rsid w:val="008A312A"/>
    <w:rsid w:val="008F1754"/>
    <w:rsid w:val="009115AD"/>
    <w:rsid w:val="009507DE"/>
    <w:rsid w:val="009651AB"/>
    <w:rsid w:val="009B35D3"/>
    <w:rsid w:val="009E3D03"/>
    <w:rsid w:val="009E3FDC"/>
    <w:rsid w:val="009E574D"/>
    <w:rsid w:val="00A03F3D"/>
    <w:rsid w:val="00A20702"/>
    <w:rsid w:val="00A302E2"/>
    <w:rsid w:val="00A357DF"/>
    <w:rsid w:val="00A358A0"/>
    <w:rsid w:val="00A466AE"/>
    <w:rsid w:val="00A66F4A"/>
    <w:rsid w:val="00A83F79"/>
    <w:rsid w:val="00A925C9"/>
    <w:rsid w:val="00AA2862"/>
    <w:rsid w:val="00AA4FC6"/>
    <w:rsid w:val="00AC0148"/>
    <w:rsid w:val="00AD3BC7"/>
    <w:rsid w:val="00AE5DED"/>
    <w:rsid w:val="00AF7C3C"/>
    <w:rsid w:val="00B2685A"/>
    <w:rsid w:val="00B27C63"/>
    <w:rsid w:val="00B537E7"/>
    <w:rsid w:val="00B54A90"/>
    <w:rsid w:val="00B618DB"/>
    <w:rsid w:val="00B76211"/>
    <w:rsid w:val="00B83247"/>
    <w:rsid w:val="00B86D44"/>
    <w:rsid w:val="00BB3DFA"/>
    <w:rsid w:val="00BC7E48"/>
    <w:rsid w:val="00BF02A7"/>
    <w:rsid w:val="00BF38B6"/>
    <w:rsid w:val="00BF6F54"/>
    <w:rsid w:val="00C21A91"/>
    <w:rsid w:val="00C40312"/>
    <w:rsid w:val="00C45267"/>
    <w:rsid w:val="00C46D78"/>
    <w:rsid w:val="00C77DEB"/>
    <w:rsid w:val="00CA5C4B"/>
    <w:rsid w:val="00CB0919"/>
    <w:rsid w:val="00CC37C1"/>
    <w:rsid w:val="00D02648"/>
    <w:rsid w:val="00D1566B"/>
    <w:rsid w:val="00D16BFC"/>
    <w:rsid w:val="00D21744"/>
    <w:rsid w:val="00D263C0"/>
    <w:rsid w:val="00D324D4"/>
    <w:rsid w:val="00D62C6F"/>
    <w:rsid w:val="00DE0EAC"/>
    <w:rsid w:val="00DF6118"/>
    <w:rsid w:val="00DF6F31"/>
    <w:rsid w:val="00E00A00"/>
    <w:rsid w:val="00E30F94"/>
    <w:rsid w:val="00E4026F"/>
    <w:rsid w:val="00E604C6"/>
    <w:rsid w:val="00E94ACE"/>
    <w:rsid w:val="00EB1889"/>
    <w:rsid w:val="00EC5A9C"/>
    <w:rsid w:val="00EC676D"/>
    <w:rsid w:val="00EF135F"/>
    <w:rsid w:val="00F07A15"/>
    <w:rsid w:val="00F22353"/>
    <w:rsid w:val="00F40B6A"/>
    <w:rsid w:val="00F4230C"/>
    <w:rsid w:val="00F436BE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covid19-api.vost.pt/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35</Pages>
  <Words>1717</Words>
  <Characters>9276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10972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Aluno Tmp</cp:lastModifiedBy>
  <cp:revision>152</cp:revision>
  <cp:lastPrinted>1901-01-01T00:36:00Z</cp:lastPrinted>
  <dcterms:created xsi:type="dcterms:W3CDTF">2021-11-27T17:24:00Z</dcterms:created>
  <dcterms:modified xsi:type="dcterms:W3CDTF">2021-11-30T14:11:00Z</dcterms:modified>
</cp:coreProperties>
</file>