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6DD49010" w14:textId="2C412172" w:rsidR="007A251A" w:rsidRDefault="002F46F2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FB690B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>Introdução</w:t>
      </w:r>
      <w:r w:rsidR="007A251A" w:rsidRPr="003A5CCC">
        <w:rPr>
          <w:noProof/>
          <w:lang w:val="pt-PT"/>
        </w:rPr>
        <w:tab/>
      </w:r>
      <w:r w:rsidR="007A251A">
        <w:rPr>
          <w:noProof/>
        </w:rPr>
        <w:fldChar w:fldCharType="begin"/>
      </w:r>
      <w:r w:rsidR="007A251A" w:rsidRPr="003A5CCC">
        <w:rPr>
          <w:noProof/>
          <w:lang w:val="pt-PT"/>
        </w:rPr>
        <w:instrText xml:space="preserve"> PAGEREF _Toc285453402 \h </w:instrText>
      </w:r>
      <w:r w:rsidR="007A251A">
        <w:rPr>
          <w:noProof/>
        </w:rPr>
      </w:r>
      <w:r w:rsidR="007A251A">
        <w:rPr>
          <w:noProof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noProof/>
        </w:rPr>
        <w:fldChar w:fldCharType="end"/>
      </w:r>
    </w:p>
    <w:p w14:paraId="0EA7A310" w14:textId="7572C7E2" w:rsidR="007A251A" w:rsidRPr="00F07A15" w:rsidRDefault="007A251A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="00FB690B">
        <w:rPr>
          <w:noProof/>
          <w:lang w:val="pt-PT"/>
        </w:rPr>
        <w:t>Contextualização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5E4FF951" w14:textId="384B900C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Pr="00BF02A7"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Motivação e Objetivos</w:t>
      </w:r>
      <w:r w:rsidRPr="00BF02A7">
        <w:rPr>
          <w:noProof/>
          <w:sz w:val="16"/>
          <w:szCs w:val="16"/>
          <w:lang w:val="pt-PT"/>
        </w:rPr>
        <w:t xml:space="preserve"> 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5147A28" w14:textId="1F656252" w:rsidR="007A251A" w:rsidRDefault="00BF02A7" w:rsidP="00BF02A7">
      <w:pPr>
        <w:pStyle w:val="ndice2"/>
        <w:tabs>
          <w:tab w:val="left" w:pos="776"/>
        </w:tabs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Estrutura do Documento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2D9F4C04" w14:textId="7DD4CD57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Estado da Arte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_Toc285453407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4</w:t>
      </w:r>
      <w:r>
        <w:rPr>
          <w:noProof/>
        </w:rPr>
        <w:fldChar w:fldCharType="end"/>
      </w:r>
    </w:p>
    <w:p w14:paraId="5333F61E" w14:textId="6B0D7442" w:rsidR="007A251A" w:rsidRPr="00F07A15" w:rsidRDefault="007A251A">
      <w:pPr>
        <w:pStyle w:val="ndice1"/>
        <w:tabs>
          <w:tab w:val="left" w:pos="362"/>
        </w:tabs>
        <w:rPr>
          <w:noProof/>
          <w:lang w:val="pt-PT"/>
        </w:rPr>
      </w:pPr>
      <w:r w:rsidRPr="003A5CCC"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Metodologia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_Toc285453408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6014A298" w14:textId="7E386086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noProof/>
          <w:lang w:val="pt-PT"/>
        </w:rPr>
        <w:t>Descrição do Problema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CBB5CDE" w14:textId="12DA17F0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noProof/>
          <w:lang w:val="pt-PT"/>
        </w:rPr>
        <w:t>Estrutura de Dados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B75AD60" w14:textId="1FB463E1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4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Pr="003A5CCC">
        <w:rPr>
          <w:noProof/>
          <w:lang w:val="pt-PT"/>
        </w:rPr>
        <w:t>Conclusão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_Toc285453409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11</w:t>
      </w:r>
      <w:r>
        <w:rPr>
          <w:noProof/>
        </w:rPr>
        <w:fldChar w:fldCharType="end"/>
      </w:r>
    </w:p>
    <w:p w14:paraId="3C88F280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Bibliografia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_Toc285453410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13</w:t>
      </w:r>
      <w:r>
        <w:rPr>
          <w:noProof/>
        </w:rPr>
        <w:fldChar w:fldCharType="end"/>
      </w:r>
    </w:p>
    <w:p w14:paraId="6CCBDBEF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Anexos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_Toc285453411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14</w:t>
      </w:r>
      <w:r>
        <w:rPr>
          <w:noProof/>
        </w:rPr>
        <w:fldChar w:fldCharType="end"/>
      </w:r>
    </w:p>
    <w:p w14:paraId="4EBE694D" w14:textId="49707C56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7B5ECDA6" w14:textId="77777777" w:rsidR="003A5C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79DA812A" w14:textId="77777777" w:rsidR="002F46F2" w:rsidRPr="000D7293" w:rsidRDefault="002F46F2" w:rsidP="003D1248">
      <w:pPr>
        <w:pStyle w:val="Seccao"/>
      </w:pPr>
      <w:r w:rsidRPr="000D7293">
        <w:lastRenderedPageBreak/>
        <w:t>Lista de Tabelas</w:t>
      </w:r>
    </w:p>
    <w:p w14:paraId="0C8D5758" w14:textId="2B77409C" w:rsidR="003A5CCC" w:rsidRDefault="003A5CCC" w:rsidP="003D1248">
      <w:pPr>
        <w:rPr>
          <w:lang w:val="pt-PT"/>
        </w:rPr>
      </w:pPr>
    </w:p>
    <w:p w14:paraId="11837B8D" w14:textId="77777777" w:rsidR="003A5CCC" w:rsidRDefault="003A5CCC">
      <w:pPr>
        <w:suppressAutoHyphens w:val="0"/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55C72FB" w14:textId="77777777" w:rsidR="002F46F2" w:rsidRPr="000D7293" w:rsidRDefault="002F46F2" w:rsidP="003D1248">
      <w:pPr>
        <w:pStyle w:val="Seccao"/>
      </w:pPr>
      <w:r w:rsidRPr="000D7293">
        <w:lastRenderedPageBreak/>
        <w:t>Lista de Figuras</w:t>
      </w:r>
    </w:p>
    <w:p w14:paraId="20FFF0B5" w14:textId="0F1EF82B" w:rsidR="003D1248" w:rsidRDefault="003D1248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pt-PT" w:eastAsia="ja-JP" w:bidi="ar-SA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</w:p>
    <w:p w14:paraId="6B1ED4CD" w14:textId="77777777" w:rsidR="002F46F2" w:rsidRPr="000D7293" w:rsidRDefault="003D1248" w:rsidP="00B537E7">
      <w:pPr>
        <w:rPr>
          <w:lang w:val="pt-PT"/>
        </w:rPr>
      </w:pPr>
      <w:r>
        <w:rPr>
          <w:lang w:val="pt-PT"/>
        </w:rPr>
        <w:fldChar w:fldCharType="end"/>
      </w:r>
    </w:p>
    <w:p w14:paraId="3860B1BD" w14:textId="77777777" w:rsidR="003D1248" w:rsidRPr="000D7293" w:rsidRDefault="003D1248" w:rsidP="00B537E7">
      <w:pPr>
        <w:rPr>
          <w:lang w:val="pt-PT"/>
        </w:rPr>
      </w:pPr>
    </w:p>
    <w:p w14:paraId="30BC0F6E" w14:textId="77777777" w:rsidR="002F46F2" w:rsidRPr="000D7293" w:rsidRDefault="002F46F2">
      <w:pPr>
        <w:rPr>
          <w:lang w:val="pt-PT"/>
        </w:rPr>
      </w:pPr>
    </w:p>
    <w:p w14:paraId="39A8C01C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r>
        <w:lastRenderedPageBreak/>
        <w:t>Introdução</w:t>
      </w:r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t>Contextualização</w:t>
      </w:r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Motivação e Objetivos</w:t>
      </w:r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r w:rsidR="00F64837">
        <w:t xml:space="preserve">Deve-se </w:t>
      </w:r>
      <w:proofErr w:type="spellStart"/>
      <w:r w:rsidR="00BF38B6">
        <w:t>ter</w:t>
      </w:r>
      <w:proofErr w:type="spellEnd"/>
      <w:r w:rsidR="00F64837">
        <w:t xml:space="preserve"> e</w:t>
      </w:r>
      <w:proofErr w:type="spellStart"/>
      <w:r w:rsidR="00F64837">
        <w:t>m</w:t>
      </w:r>
      <w:proofErr w:type="spellEnd"/>
      <w:r w:rsidR="00F64837">
        <w:t xml:space="preserve"> </w:t>
      </w:r>
      <w:proofErr w:type="spellStart"/>
      <w:r w:rsidR="00F64837">
        <w:t>consideração</w:t>
      </w:r>
      <w:proofErr w:type="spellEnd"/>
      <w:r w:rsidR="00F64837">
        <w:t xml:space="preserve"> </w:t>
      </w:r>
      <w:proofErr w:type="spellStart"/>
      <w:r w:rsidR="00F64837">
        <w:t>tópicos</w:t>
      </w:r>
      <w:proofErr w:type="spellEnd"/>
      <w:r w:rsidR="00F64837">
        <w:t xml:space="preserve"> </w:t>
      </w:r>
      <w:proofErr w:type="spellStart"/>
      <w:r w:rsidR="00F64837">
        <w:t>bastantes</w:t>
      </w:r>
      <w:proofErr w:type="spellEnd"/>
      <w:r w:rsidR="00F64837">
        <w:t xml:space="preserve"> </w:t>
      </w:r>
      <w:proofErr w:type="spellStart"/>
      <w:r w:rsidR="00F64837">
        <w:t>relevantes</w:t>
      </w:r>
      <w:proofErr w:type="spellEnd"/>
      <w:r w:rsidR="00F64837">
        <w:t xml:space="preserve"> </w:t>
      </w:r>
      <w:proofErr w:type="spellStart"/>
      <w:r w:rsidR="00F64837">
        <w:t>como</w:t>
      </w:r>
      <w:proofErr w:type="spellEnd"/>
      <w:r w:rsidR="00F64837">
        <w:t>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Importar ficheiros </w:t>
      </w:r>
      <w:proofErr w:type="spellStart"/>
      <w:r w:rsidRPr="00F07A15">
        <w:rPr>
          <w:lang w:val="pt-PT"/>
        </w:rPr>
        <w:t>Xml</w:t>
      </w:r>
      <w:proofErr w:type="spellEnd"/>
      <w:r w:rsidRPr="00F07A15">
        <w:rPr>
          <w:lang w:val="pt-PT"/>
        </w:rPr>
        <w:t xml:space="preserve"> ou </w:t>
      </w:r>
      <w:proofErr w:type="spellStart"/>
      <w:r w:rsidRPr="00F07A15">
        <w:rPr>
          <w:lang w:val="pt-PT"/>
        </w:rPr>
        <w:t>Json</w:t>
      </w:r>
      <w:proofErr w:type="spellEnd"/>
      <w:r w:rsidRPr="00F07A15">
        <w:rPr>
          <w:lang w:val="pt-PT"/>
        </w:rPr>
        <w:t xml:space="preserve">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Estrutura do Documento</w:t>
      </w:r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1.Introdução</w:t>
      </w:r>
      <w:proofErr w:type="gramEnd"/>
      <w:r w:rsidRPr="00F07A15">
        <w:rPr>
          <w:lang w:val="pt-PT"/>
        </w:rPr>
        <w:t>, onde é feita uma breve introdução, motivação, objetivos, e a estrutura do documento.</w:t>
      </w:r>
    </w:p>
    <w:p w14:paraId="217F149F" w14:textId="6DB8E43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2.Estado</w:t>
      </w:r>
      <w:proofErr w:type="gramEnd"/>
      <w:r w:rsidRPr="00F07A15">
        <w:rPr>
          <w:b/>
          <w:bCs/>
          <w:lang w:val="pt-PT"/>
        </w:rPr>
        <w:t xml:space="preserve"> da Arte</w:t>
      </w:r>
      <w:r w:rsidRPr="00F07A15">
        <w:rPr>
          <w:lang w:val="pt-PT"/>
        </w:rPr>
        <w:t xml:space="preserve">, </w:t>
      </w:r>
      <w:r w:rsidR="009115AD" w:rsidRPr="00F07A15">
        <w:rPr>
          <w:lang w:val="pt-PT"/>
        </w:rPr>
        <w:t>local onde</w:t>
      </w:r>
      <w:r w:rsidRPr="00F07A15">
        <w:rPr>
          <w:lang w:val="pt-PT"/>
        </w:rPr>
        <w:t xml:space="preserve"> é comentado após uma breve pesquisa, o que Podemos </w:t>
      </w:r>
      <w:proofErr w:type="spellStart"/>
      <w:r w:rsidRPr="00F07A15">
        <w:rPr>
          <w:lang w:val="pt-PT"/>
        </w:rPr>
        <w:t>encontar</w:t>
      </w:r>
      <w:proofErr w:type="spellEnd"/>
      <w:r w:rsidRPr="00F07A15">
        <w:rPr>
          <w:lang w:val="pt-PT"/>
        </w:rPr>
        <w:t xml:space="preserve"> acerca de Serviços.</w:t>
      </w:r>
    </w:p>
    <w:p w14:paraId="372BD891" w14:textId="2FDE82BD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3.</w:t>
      </w:r>
      <w:r w:rsidR="009115AD" w:rsidRPr="00F07A15">
        <w:rPr>
          <w:b/>
          <w:bCs/>
          <w:lang w:val="pt-PT"/>
        </w:rPr>
        <w:t>Metodologia</w:t>
      </w:r>
      <w:proofErr w:type="gramEnd"/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proofErr w:type="spellStart"/>
      <w:r w:rsidR="009115AD" w:rsidRPr="00F07A15">
        <w:rPr>
          <w:lang w:val="pt-PT"/>
        </w:rPr>
        <w:t>específicado</w:t>
      </w:r>
      <w:proofErr w:type="spellEnd"/>
      <w:r w:rsidR="009115AD" w:rsidRPr="00F07A15">
        <w:rPr>
          <w:lang w:val="pt-PT"/>
        </w:rPr>
        <w:t xml:space="preserve"> as classes e serviços envolvidos.</w:t>
      </w:r>
    </w:p>
    <w:p w14:paraId="7E690D96" w14:textId="4C051443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4.</w:t>
      </w:r>
      <w:r w:rsidR="003323F2" w:rsidRPr="00F07A15">
        <w:rPr>
          <w:b/>
          <w:bCs/>
          <w:lang w:val="pt-PT"/>
        </w:rPr>
        <w:t>Conclusão</w:t>
      </w:r>
      <w:proofErr w:type="gramEnd"/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F07A15">
        <w:rPr>
          <w:u w:val="single"/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4AFA43DF" w14:textId="77777777" w:rsidR="00835CF6" w:rsidRPr="000D7293" w:rsidRDefault="00835CF6">
      <w:pPr>
        <w:rPr>
          <w:lang w:val="pt-PT"/>
        </w:rPr>
      </w:pPr>
    </w:p>
    <w:p w14:paraId="2171183C" w14:textId="77777777" w:rsidR="002F46F2" w:rsidRPr="000D7293" w:rsidRDefault="002F46F2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5271F7B9" w14:textId="1F8380C9" w:rsidR="002F46F2" w:rsidRPr="000D7293" w:rsidRDefault="00AA2862" w:rsidP="00C46D78">
      <w:pPr>
        <w:pStyle w:val="Ttulo1"/>
      </w:pPr>
      <w:r>
        <w:lastRenderedPageBreak/>
        <w:t>Estado da Arte</w:t>
      </w:r>
    </w:p>
    <w:p w14:paraId="14D08A7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18256B50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E92905C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791BC26F" w14:textId="77777777" w:rsidR="00125020" w:rsidRDefault="00125020" w:rsidP="00C46D78">
      <w:pPr>
        <w:pStyle w:val="Itens04"/>
        <w:ind w:left="0" w:firstLine="0"/>
        <w:rPr>
          <w:lang w:val="pt-PT"/>
        </w:rPr>
      </w:pPr>
    </w:p>
    <w:p w14:paraId="5C4F112E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8B8CB2B" w14:textId="77777777" w:rsidR="003A5CCC" w:rsidRPr="003A5CCC" w:rsidRDefault="003A5CCC" w:rsidP="003A5CCC">
      <w:pPr>
        <w:rPr>
          <w:lang w:val="pt-PT"/>
        </w:rPr>
      </w:pPr>
    </w:p>
    <w:p w14:paraId="6C8947E5" w14:textId="77777777" w:rsidR="003A5CCC" w:rsidRPr="003A5CCC" w:rsidRDefault="003A5CCC" w:rsidP="003A5CCC">
      <w:pPr>
        <w:rPr>
          <w:lang w:val="pt-PT"/>
        </w:rPr>
      </w:pPr>
    </w:p>
    <w:p w14:paraId="0AB729C1" w14:textId="77777777" w:rsidR="003A5CCC" w:rsidRPr="003A5CCC" w:rsidRDefault="003A5CCC" w:rsidP="003A5CCC">
      <w:pPr>
        <w:rPr>
          <w:lang w:val="pt-PT"/>
        </w:rPr>
      </w:pPr>
    </w:p>
    <w:p w14:paraId="60638CDD" w14:textId="77777777" w:rsidR="003A5CCC" w:rsidRPr="003A5CCC" w:rsidRDefault="003A5CCC" w:rsidP="003A5CCC">
      <w:pPr>
        <w:rPr>
          <w:lang w:val="pt-PT"/>
        </w:rPr>
      </w:pPr>
    </w:p>
    <w:p w14:paraId="07B91163" w14:textId="6E72413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  <w:r>
        <w:rPr>
          <w:lang w:val="pt-PT"/>
        </w:rPr>
        <w:tab/>
      </w:r>
    </w:p>
    <w:p w14:paraId="1F5CFA0F" w14:textId="6ACA80B8" w:rsidR="00C46D78" w:rsidRDefault="00D02648" w:rsidP="00C46D78">
      <w:pPr>
        <w:pStyle w:val="Ttulo1"/>
      </w:pPr>
      <w:r>
        <w:lastRenderedPageBreak/>
        <w:t>Metodologia</w:t>
      </w:r>
    </w:p>
    <w:p w14:paraId="75B910B8" w14:textId="7762BDA8" w:rsidR="00D02648" w:rsidRDefault="00D02648" w:rsidP="00D02648">
      <w:pPr>
        <w:pStyle w:val="Ttulo2"/>
        <w:rPr>
          <w:lang w:val="pt-PT"/>
        </w:rPr>
      </w:pPr>
      <w:r>
        <w:rPr>
          <w:lang w:val="pt-PT"/>
        </w:rPr>
        <w:t>Descrição do Problema</w:t>
      </w:r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r>
        <w:rPr>
          <w:lang w:val="pt-PT"/>
        </w:rPr>
        <w:lastRenderedPageBreak/>
        <w:t>Estrutura de Dados</w:t>
      </w:r>
    </w:p>
    <w:p w14:paraId="38B346BC" w14:textId="75745579" w:rsidR="00CA5C4B" w:rsidRDefault="00CA5C4B" w:rsidP="00CA5C4B">
      <w:pPr>
        <w:pStyle w:val="Ttulo3"/>
      </w:pPr>
      <w:r>
        <w:t>Base de Dados</w:t>
      </w:r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proofErr w:type="spellEnd"/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r w:rsidR="00256FB8">
        <w:rPr>
          <w:lang w:val="pt-PT"/>
        </w:rPr>
        <w:t>_Order</w:t>
      </w:r>
      <w:proofErr w:type="spellEnd"/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Orders</w:t>
      </w:r>
      <w:proofErr w:type="spellEnd"/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Delivery</w:t>
      </w:r>
      <w:proofErr w:type="spellEnd"/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Infected</w:t>
      </w:r>
      <w:proofErr w:type="spellEnd"/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Isolated</w:t>
      </w:r>
      <w:proofErr w:type="spellEnd"/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Visits</w:t>
      </w:r>
      <w:proofErr w:type="spellEnd"/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Default="006166DB" w:rsidP="00C46D78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>
        <w:rPr>
          <w:lang w:val="pt-PT"/>
        </w:rPr>
        <w:t>Product</w:t>
      </w:r>
      <w:proofErr w:type="spellEnd"/>
      <w:r>
        <w:rPr>
          <w:lang w:val="pt-PT"/>
        </w:rPr>
        <w:t xml:space="preserve"> irá armazenar para cada produto de uma determinada </w:t>
      </w:r>
      <w:r w:rsidR="00FD2C7A">
        <w:rPr>
          <w:lang w:val="pt-PT"/>
        </w:rPr>
        <w:t>encomenda</w:t>
      </w:r>
      <w:r>
        <w:rPr>
          <w:lang w:val="pt-PT"/>
        </w:rPr>
        <w:t xml:space="preserve"> a quantidade </w:t>
      </w:r>
      <w:r w:rsidR="00FD2C7A">
        <w:rPr>
          <w:lang w:val="pt-PT"/>
        </w:rPr>
        <w:t xml:space="preserve">de mercadoria que uma equipa pretende, </w:t>
      </w:r>
      <w:r>
        <w:rPr>
          <w:lang w:val="pt-PT"/>
        </w:rPr>
        <w:t xml:space="preserve">esta tabela possui </w:t>
      </w:r>
      <w:r w:rsidR="00FD2C7A">
        <w:rPr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Default="006166DB" w:rsidP="006166DB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>
        <w:rPr>
          <w:lang w:val="pt-PT"/>
        </w:rPr>
        <w:t>Product_Order</w:t>
      </w:r>
      <w:proofErr w:type="spellEnd"/>
      <w:r>
        <w:rPr>
          <w:lang w:val="pt-PT"/>
        </w:rPr>
        <w:t xml:space="preserve">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</w:t>
      </w:r>
      <w:r w:rsidR="002A28EC">
        <w:rPr>
          <w:lang w:val="pt-PT"/>
        </w:rPr>
        <w:t>Team</w:t>
      </w:r>
      <w:r>
        <w:rPr>
          <w:lang w:val="pt-PT"/>
        </w:rPr>
        <w:t xml:space="preserve"> irá armazenar tod</w:t>
      </w:r>
      <w:r w:rsidR="002A28EC">
        <w:rPr>
          <w:lang w:val="pt-PT"/>
        </w:rPr>
        <w:t>as aas equipas existentes</w:t>
      </w:r>
      <w:r>
        <w:rPr>
          <w:lang w:val="pt-PT"/>
        </w:rPr>
        <w:t>, esta tabela possui o nome d</w:t>
      </w:r>
      <w:r w:rsidR="002A28EC">
        <w:rPr>
          <w:lang w:val="pt-PT"/>
        </w:rPr>
        <w:t>a equipa</w:t>
      </w:r>
      <w:r>
        <w:rPr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>
        <w:rPr>
          <w:lang w:val="pt-PT"/>
        </w:rPr>
        <w:t>Order</w:t>
      </w:r>
      <w:r w:rsidR="00850C28">
        <w:rPr>
          <w:lang w:val="pt-PT"/>
        </w:rPr>
        <w:t>s</w:t>
      </w:r>
      <w:proofErr w:type="spellEnd"/>
      <w:r>
        <w:rPr>
          <w:lang w:val="pt-PT"/>
        </w:rPr>
        <w:t xml:space="preserve"> irá armazenar </w:t>
      </w:r>
      <w:r w:rsidR="002A1EF4">
        <w:rPr>
          <w:lang w:val="pt-PT"/>
        </w:rPr>
        <w:t>todas as</w:t>
      </w:r>
      <w:r w:rsidR="00850C28">
        <w:rPr>
          <w:lang w:val="pt-PT"/>
        </w:rPr>
        <w:t xml:space="preserve"> encomendas efetuadas pelas equipas</w:t>
      </w:r>
      <w:r>
        <w:rPr>
          <w:lang w:val="pt-PT"/>
        </w:rPr>
        <w:t>, esta tabela</w:t>
      </w:r>
      <w:r w:rsidR="00850C28">
        <w:rPr>
          <w:lang w:val="pt-PT"/>
        </w:rPr>
        <w:t xml:space="preserve"> a data em que foi feita a encomenda, o preço total a que equipa corresponde </w:t>
      </w:r>
      <w:proofErr w:type="gramStart"/>
      <w:r w:rsidR="00A20702">
        <w:rPr>
          <w:lang w:val="pt-PT"/>
        </w:rPr>
        <w:t>à</w:t>
      </w:r>
      <w:proofErr w:type="gramEnd"/>
      <w:r w:rsidR="00A20702">
        <w:rPr>
          <w:lang w:val="pt-PT"/>
        </w:rPr>
        <w:t xml:space="preserve"> encomendas</w:t>
      </w:r>
      <w:r w:rsidR="00850C28">
        <w:rPr>
          <w:lang w:val="pt-PT"/>
        </w:rPr>
        <w:t xml:space="preserve"> e o seu estado de entrega</w:t>
      </w:r>
      <w:r>
        <w:rPr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Default="00FD2C7A" w:rsidP="00FD2C7A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 w:rsidR="0064269B">
        <w:rPr>
          <w:lang w:val="pt-PT"/>
        </w:rPr>
        <w:t>Delivery</w:t>
      </w:r>
      <w:proofErr w:type="spellEnd"/>
      <w:r>
        <w:rPr>
          <w:lang w:val="pt-PT"/>
        </w:rPr>
        <w:t xml:space="preserve"> irá</w:t>
      </w:r>
      <w:r w:rsidR="002A1EF4">
        <w:rPr>
          <w:lang w:val="pt-PT"/>
        </w:rPr>
        <w:t xml:space="preserve"> armazenar o estado das encomendas</w:t>
      </w:r>
      <w:r>
        <w:rPr>
          <w:lang w:val="pt-PT"/>
        </w:rPr>
        <w:t>, esta tabela possui</w:t>
      </w:r>
      <w:r w:rsidR="002A1EF4">
        <w:rPr>
          <w:lang w:val="pt-PT"/>
        </w:rPr>
        <w:t xml:space="preserve"> a data em que a entrega foi concluída e a que encomenda </w:t>
      </w:r>
      <w:r w:rsidR="001C71D4">
        <w:rPr>
          <w:lang w:val="pt-PT"/>
        </w:rPr>
        <w:t>corresponde</w:t>
      </w:r>
      <w:r>
        <w:rPr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Default="00FD2C7A" w:rsidP="00FD2C7A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 w:rsidR="00240256">
        <w:rPr>
          <w:lang w:val="pt-PT"/>
        </w:rPr>
        <w:t>Infected</w:t>
      </w:r>
      <w:proofErr w:type="spellEnd"/>
      <w:r>
        <w:rPr>
          <w:lang w:val="pt-PT"/>
        </w:rPr>
        <w:t xml:space="preserve"> irá armazenar todos os </w:t>
      </w:r>
      <w:r w:rsidR="008515E5">
        <w:rPr>
          <w:lang w:val="pt-PT"/>
        </w:rPr>
        <w:t xml:space="preserve">infetados, </w:t>
      </w:r>
      <w:r>
        <w:rPr>
          <w:lang w:val="pt-PT"/>
        </w:rPr>
        <w:t>esta tabela possui o nome</w:t>
      </w:r>
      <w:r w:rsidR="008515E5">
        <w:rPr>
          <w:lang w:val="pt-PT"/>
        </w:rPr>
        <w:t xml:space="preserve"> da pessoa infetada, morada, data de nascimento, número de saúde, contacto e data em foi registad</w:t>
      </w:r>
      <w:r w:rsidR="00F4230C">
        <w:rPr>
          <w:lang w:val="pt-PT"/>
        </w:rPr>
        <w:t>a</w:t>
      </w:r>
      <w:r w:rsidR="008515E5">
        <w:rPr>
          <w:lang w:val="pt-PT"/>
        </w:rPr>
        <w:t xml:space="preserve"> a infeção por covid</w:t>
      </w:r>
      <w:r>
        <w:rPr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Default="00FD2C7A" w:rsidP="00255D53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proofErr w:type="spellStart"/>
      <w:r w:rsidR="00255D53">
        <w:rPr>
          <w:lang w:val="pt-PT"/>
        </w:rPr>
        <w:t>Isolated</w:t>
      </w:r>
      <w:proofErr w:type="spellEnd"/>
      <w:r w:rsidR="00255D53">
        <w:rPr>
          <w:lang w:val="pt-PT"/>
        </w:rPr>
        <w:t xml:space="preserve"> </w:t>
      </w:r>
      <w:r>
        <w:rPr>
          <w:lang w:val="pt-PT"/>
        </w:rPr>
        <w:t>irá armazenar tod</w:t>
      </w:r>
      <w:r w:rsidR="00255D53">
        <w:rPr>
          <w:lang w:val="pt-PT"/>
        </w:rPr>
        <w:t>as pessoas que estão em isolamento profilático</w:t>
      </w:r>
      <w:r>
        <w:rPr>
          <w:lang w:val="pt-PT"/>
        </w:rPr>
        <w:t xml:space="preserve">, </w:t>
      </w:r>
      <w:r w:rsidR="00255D53">
        <w:rPr>
          <w:lang w:val="pt-PT"/>
        </w:rPr>
        <w:t xml:space="preserve">esta tabela possui o nome da pessoa, morada, data de nascimento, número de saúde, contacto e data em </w:t>
      </w:r>
      <w:r w:rsidR="002657BF">
        <w:rPr>
          <w:lang w:val="pt-PT"/>
        </w:rPr>
        <w:t>que começou o isolamento</w:t>
      </w:r>
      <w:r w:rsidR="00255D53">
        <w:rPr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lastRenderedPageBreak/>
        <w:t>A tabel</w:t>
      </w:r>
      <w:r w:rsidR="006D434E">
        <w:rPr>
          <w:lang w:val="pt-PT"/>
        </w:rPr>
        <w:t xml:space="preserve">a </w:t>
      </w:r>
      <w:proofErr w:type="spellStart"/>
      <w:r w:rsidR="006D434E">
        <w:rPr>
          <w:lang w:val="pt-PT"/>
        </w:rPr>
        <w:t>Visits</w:t>
      </w:r>
      <w:proofErr w:type="spellEnd"/>
      <w:r>
        <w:rPr>
          <w:lang w:val="pt-PT"/>
        </w:rPr>
        <w:t xml:space="preserve"> irá </w:t>
      </w:r>
      <w:r w:rsidR="00243591">
        <w:rPr>
          <w:lang w:val="pt-PT"/>
        </w:rPr>
        <w:t>armazenar todas as visitas efetuadas e o estado da visita</w:t>
      </w:r>
      <w:r>
        <w:rPr>
          <w:lang w:val="pt-PT"/>
        </w:rPr>
        <w:t xml:space="preserve">, esta tabela possui o </w:t>
      </w:r>
      <w:r w:rsidR="00243591">
        <w:rPr>
          <w:lang w:val="pt-PT"/>
        </w:rPr>
        <w:t xml:space="preserve">número de saúde </w:t>
      </w:r>
      <w:r>
        <w:rPr>
          <w:lang w:val="pt-PT"/>
        </w:rPr>
        <w:t xml:space="preserve">do </w:t>
      </w:r>
      <w:r w:rsidR="00243591">
        <w:rPr>
          <w:lang w:val="pt-PT"/>
        </w:rPr>
        <w:t>paciente em isolamento, estado da visita e a data em ocorreu a visita</w:t>
      </w:r>
      <w:r>
        <w:rPr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48F6D13B" w:rsidR="00493122" w:rsidRDefault="00493122" w:rsidP="00493122">
      <w:pPr>
        <w:pStyle w:val="Ttulo3"/>
      </w:pPr>
      <w:r>
        <w:t xml:space="preserve">Serviço </w:t>
      </w:r>
      <w:proofErr w:type="spellStart"/>
      <w:r>
        <w:t>Soap</w:t>
      </w:r>
      <w:proofErr w:type="spellEnd"/>
      <w:r w:rsidR="003D7BA0">
        <w:t xml:space="preserve"> </w:t>
      </w:r>
    </w:p>
    <w:p w14:paraId="3FC59B80" w14:textId="74B61BF3" w:rsidR="00DE0EAC" w:rsidRPr="00DE0EAC" w:rsidRDefault="00DE0EAC" w:rsidP="00DE0EAC">
      <w:pPr>
        <w:pStyle w:val="Ttulo4"/>
        <w:rPr>
          <w:lang w:val="pt-PT"/>
        </w:rPr>
      </w:pPr>
      <w:r>
        <w:rPr>
          <w:lang w:val="pt-PT"/>
        </w:rPr>
        <w:t>Gestão de Infetados/Isolados - Serviço</w:t>
      </w:r>
    </w:p>
    <w:p w14:paraId="7EECD874" w14:textId="6ABC9D98" w:rsidR="004452CA" w:rsidRDefault="004F1D38" w:rsidP="004F1D38">
      <w:pPr>
        <w:pStyle w:val="Itens04"/>
        <w:ind w:left="0" w:firstLine="0"/>
        <w:rPr>
          <w:lang w:val="pt-PT"/>
        </w:rPr>
      </w:pPr>
      <w:r>
        <w:rPr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67E3" w14:textId="79BF0807" w:rsidR="004F1D38" w:rsidRDefault="004452C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2347375" w:rsidR="00FD2C7A" w:rsidRDefault="004452CA" w:rsidP="00BC7E48">
      <w:pPr>
        <w:pStyle w:val="Itens04"/>
        <w:ind w:left="851" w:firstLine="0"/>
        <w:jc w:val="both"/>
        <w:rPr>
          <w:lang w:val="pt-PT"/>
        </w:rPr>
      </w:pPr>
      <w:r>
        <w:rPr>
          <w:lang w:val="pt-PT"/>
        </w:rPr>
        <w:t>Foram criadas as Classes que gerem infetados e Isolados e respetivas interfaces</w:t>
      </w:r>
      <w:r w:rsidR="00482427">
        <w:rPr>
          <w:lang w:val="pt-PT"/>
        </w:rPr>
        <w:t xml:space="preserve">. As funções </w:t>
      </w:r>
      <w:proofErr w:type="spellStart"/>
      <w:r w:rsidR="00482427">
        <w:rPr>
          <w:lang w:val="pt-PT"/>
        </w:rPr>
        <w:t>RegisterInfected</w:t>
      </w:r>
      <w:proofErr w:type="spellEnd"/>
      <w:r w:rsidR="00482427">
        <w:rPr>
          <w:lang w:val="pt-PT"/>
        </w:rPr>
        <w:t xml:space="preserve"> e </w:t>
      </w:r>
      <w:proofErr w:type="spellStart"/>
      <w:r w:rsidR="00482427">
        <w:rPr>
          <w:lang w:val="pt-PT"/>
        </w:rPr>
        <w:t>RegisterIsolated</w:t>
      </w:r>
      <w:proofErr w:type="spellEnd"/>
      <w:r w:rsidR="00482427">
        <w:rPr>
          <w:lang w:val="pt-PT"/>
        </w:rPr>
        <w:t xml:space="preserve">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7E23F988" w:rsidR="004E10D9" w:rsidRDefault="00477D4D" w:rsidP="00477D4D">
      <w:pPr>
        <w:pStyle w:val="Itens04"/>
        <w:ind w:left="0" w:firstLine="0"/>
        <w:rPr>
          <w:lang w:val="pt-PT"/>
        </w:rPr>
      </w:pPr>
      <w:r>
        <w:rPr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proofErr w:type="spellStart"/>
      <w:r w:rsidR="004E10D9">
        <w:rPr>
          <w:lang w:val="pt-PT"/>
        </w:rPr>
        <w:t>query</w:t>
      </w:r>
      <w:proofErr w:type="spellEnd"/>
      <w:r w:rsidR="004E10D9">
        <w:rPr>
          <w:lang w:val="pt-PT"/>
        </w:rPr>
        <w:t xml:space="preserve"> já</w:t>
      </w:r>
      <w:r>
        <w:rPr>
          <w:lang w:val="pt-PT"/>
        </w:rPr>
        <w:t xml:space="preserve"> previamente criada adicionar os dados</w:t>
      </w:r>
      <w:r w:rsidR="00B76211">
        <w:rPr>
          <w:lang w:val="pt-PT"/>
        </w:rPr>
        <w:t>.</w:t>
      </w:r>
    </w:p>
    <w:p w14:paraId="4528D077" w14:textId="403035E0" w:rsidR="00DF6F31" w:rsidRDefault="00DF6F31" w:rsidP="00DF6F31">
      <w:pPr>
        <w:pStyle w:val="Ttulo4"/>
        <w:rPr>
          <w:lang w:val="pt-PT"/>
        </w:rPr>
      </w:pPr>
      <w:r>
        <w:rPr>
          <w:lang w:val="pt-PT"/>
        </w:rPr>
        <w:t>Gestão de Infetados/Isolados - Cliente</w:t>
      </w:r>
    </w:p>
    <w:p w14:paraId="001F6C29" w14:textId="41AA094B" w:rsidR="004E10D9" w:rsidRDefault="004E10D9" w:rsidP="00477D4D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No lado do cliente foi desenvolvido um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6CC41C62" w14:textId="136D38B3" w:rsidR="0038039B" w:rsidRDefault="0038039B" w:rsidP="0038039B">
      <w:pPr>
        <w:pStyle w:val="Itens04"/>
        <w:ind w:left="0" w:firstLine="431"/>
        <w:rPr>
          <w:lang w:val="pt-PT"/>
        </w:rPr>
      </w:pPr>
      <w:r>
        <w:rPr>
          <w:lang w:val="pt-PT"/>
        </w:rPr>
        <w:lastRenderedPageBreak/>
        <w:t xml:space="preserve">Após o cliente inserir os dados relativos a um infetado/isolado, esses mesmos dados serão convertidos </w:t>
      </w:r>
      <w:r w:rsidR="00DE0EAC">
        <w:rPr>
          <w:lang w:val="pt-PT"/>
        </w:rPr>
        <w:t>numa classe do tipo Infetado/Isolado correspondente. Após essa conversão é enviado para o serviço SOAP e feito o tratamento enunciado em cima.</w:t>
      </w:r>
    </w:p>
    <w:p w14:paraId="6024F1D5" w14:textId="77777777" w:rsidR="007D2EB8" w:rsidRDefault="007D2EB8" w:rsidP="0038039B">
      <w:pPr>
        <w:pStyle w:val="Itens04"/>
        <w:ind w:left="0" w:firstLine="431"/>
        <w:rPr>
          <w:lang w:val="pt-PT"/>
        </w:rPr>
      </w:pPr>
    </w:p>
    <w:p w14:paraId="13AB51C0" w14:textId="78A9963E" w:rsidR="00495F89" w:rsidRDefault="007D154C" w:rsidP="007D154C">
      <w:pPr>
        <w:pStyle w:val="Ttulo4"/>
        <w:rPr>
          <w:lang w:val="pt-PT"/>
        </w:rPr>
      </w:pPr>
      <w:r>
        <w:rPr>
          <w:lang w:val="pt-PT"/>
        </w:rPr>
        <w:t>Importar ficheiros XML/JSON</w:t>
      </w:r>
      <w:r w:rsidR="00834595">
        <w:rPr>
          <w:lang w:val="pt-PT"/>
        </w:rPr>
        <w:t xml:space="preserve"> - Serviço</w:t>
      </w:r>
    </w:p>
    <w:p w14:paraId="456F2D9C" w14:textId="77777777" w:rsidR="00DE0EAC" w:rsidRDefault="00DE0EAC" w:rsidP="007D2EB8">
      <w:pPr>
        <w:pStyle w:val="Itens04"/>
        <w:rPr>
          <w:lang w:val="pt-PT"/>
        </w:rPr>
      </w:pPr>
    </w:p>
    <w:p w14:paraId="7AA17A1E" w14:textId="55BBEA6B" w:rsidR="00FD2C7A" w:rsidRDefault="004E10D9" w:rsidP="0038039B">
      <w:pPr>
        <w:pStyle w:val="Itens04"/>
        <w:ind w:left="0" w:firstLine="431"/>
        <w:rPr>
          <w:lang w:val="pt-PT"/>
        </w:rPr>
      </w:pPr>
      <w:r>
        <w:rPr>
          <w:lang w:val="pt-PT"/>
        </w:rPr>
        <w:t xml:space="preserve">Outro aspeto que era necessário ser implementado era um sistema capaz de importar ficheiros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Json</w:t>
      </w:r>
      <w:proofErr w:type="spellEnd"/>
      <w:r>
        <w:rPr>
          <w:lang w:val="pt-PT"/>
        </w:rPr>
        <w:t xml:space="preserve"> para a base de dados.</w:t>
      </w:r>
    </w:p>
    <w:p w14:paraId="251D00A9" w14:textId="5479B753" w:rsidR="00834595" w:rsidRDefault="00834595" w:rsidP="0038039B">
      <w:pPr>
        <w:pStyle w:val="Itens04"/>
        <w:ind w:left="0" w:firstLine="431"/>
        <w:rPr>
          <w:lang w:val="pt-PT"/>
        </w:rPr>
      </w:pPr>
      <w:r>
        <w:rPr>
          <w:lang w:val="pt-PT"/>
        </w:rPr>
        <w:t xml:space="preserve">Foi criado uma função que recebia como parâmetro o ficheiro no formato de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e a sua extensão após a analise da sua extensão era enviada para uma função que trabalhava com o tipo de formato correspondente (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 xml:space="preserve"> ou </w:t>
      </w:r>
      <w:proofErr w:type="spellStart"/>
      <w:r>
        <w:rPr>
          <w:lang w:val="pt-PT"/>
        </w:rPr>
        <w:t>Json</w:t>
      </w:r>
      <w:proofErr w:type="spellEnd"/>
      <w:r>
        <w:rPr>
          <w:lang w:val="pt-PT"/>
        </w:rPr>
        <w:t>).</w:t>
      </w:r>
    </w:p>
    <w:p w14:paraId="4EF5B9ED" w14:textId="19C32AF9" w:rsidR="00834595" w:rsidRDefault="00834595" w:rsidP="0083459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5456A4" wp14:editId="0DE64399">
            <wp:extent cx="4213860" cy="147582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A2E9" w14:textId="286D983B" w:rsidR="00834595" w:rsidRDefault="00834595" w:rsidP="0038039B">
      <w:pPr>
        <w:pStyle w:val="Itens04"/>
        <w:ind w:left="0" w:firstLine="431"/>
        <w:rPr>
          <w:lang w:val="pt-PT"/>
        </w:rPr>
      </w:pPr>
      <w:r>
        <w:rPr>
          <w:lang w:val="pt-PT"/>
        </w:rPr>
        <w:t xml:space="preserve">Caso a extensão fosse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 xml:space="preserve"> a função </w:t>
      </w:r>
      <w:proofErr w:type="spellStart"/>
      <w:r w:rsidR="002B1CE6">
        <w:rPr>
          <w:lang w:val="pt-PT"/>
        </w:rPr>
        <w:t>RegisterXml</w:t>
      </w:r>
      <w:proofErr w:type="spellEnd"/>
      <w:r w:rsidR="002B1CE6">
        <w:rPr>
          <w:lang w:val="pt-PT"/>
        </w:rPr>
        <w:t xml:space="preserve"> executava um conjunto de parâmetros entre os quais conexão a base de dados e inserção dos dados na mesma.</w:t>
      </w:r>
    </w:p>
    <w:p w14:paraId="56EA044D" w14:textId="0F3A65F2" w:rsidR="00834595" w:rsidRDefault="00834595" w:rsidP="0083459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E65B6C7" wp14:editId="607001CC">
            <wp:extent cx="3326450" cy="398526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485" cy="39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3B2" w14:textId="7BC55517" w:rsidR="00B83247" w:rsidRDefault="00B83247" w:rsidP="00B83247">
      <w:pPr>
        <w:pStyle w:val="Itens04"/>
        <w:ind w:left="0" w:firstLine="431"/>
        <w:rPr>
          <w:lang w:val="pt-PT"/>
        </w:rPr>
      </w:pPr>
      <w:r>
        <w:rPr>
          <w:lang w:val="pt-PT"/>
        </w:rPr>
        <w:lastRenderedPageBreak/>
        <w:t xml:space="preserve">Caso a extensão </w:t>
      </w:r>
      <w:proofErr w:type="spellStart"/>
      <w:r>
        <w:rPr>
          <w:lang w:val="pt-PT"/>
        </w:rPr>
        <w:t>fosseJson</w:t>
      </w:r>
      <w:proofErr w:type="spellEnd"/>
      <w:r>
        <w:rPr>
          <w:lang w:val="pt-PT"/>
        </w:rPr>
        <w:t xml:space="preserve"> a função </w:t>
      </w:r>
      <w:proofErr w:type="spellStart"/>
      <w:r>
        <w:rPr>
          <w:lang w:val="pt-PT"/>
        </w:rPr>
        <w:t>RegisterJson</w:t>
      </w:r>
      <w:proofErr w:type="spellEnd"/>
      <w:r>
        <w:rPr>
          <w:lang w:val="pt-PT"/>
        </w:rPr>
        <w:t xml:space="preserve"> executava um conjunto de parâmetros entre os quais conexão a base de dados e inserção dos dados na mesma.</w:t>
      </w:r>
    </w:p>
    <w:p w14:paraId="5C5E5162" w14:textId="24517C11" w:rsidR="00B83247" w:rsidRDefault="00B83247" w:rsidP="00B83247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 wp14:anchorId="6511534B" wp14:editId="37ED7E3C">
            <wp:simplePos x="0" y="0"/>
            <wp:positionH relativeFrom="column">
              <wp:posOffset>710142</wp:posOffset>
            </wp:positionH>
            <wp:positionV relativeFrom="paragraph">
              <wp:posOffset>44450</wp:posOffset>
            </wp:positionV>
            <wp:extent cx="3505200" cy="4700817"/>
            <wp:effectExtent l="0" t="0" r="0" b="5080"/>
            <wp:wrapTight wrapText="bothSides">
              <wp:wrapPolygon edited="0">
                <wp:start x="0" y="0"/>
                <wp:lineTo x="0" y="21536"/>
                <wp:lineTo x="21483" y="21536"/>
                <wp:lineTo x="21483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0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2F1A3" w14:textId="77777777" w:rsidR="006166DB" w:rsidRDefault="006166DB" w:rsidP="006166DB">
      <w:pPr>
        <w:pStyle w:val="Itens04"/>
        <w:ind w:left="0" w:firstLine="0"/>
        <w:rPr>
          <w:lang w:val="pt-PT"/>
        </w:rPr>
      </w:pPr>
    </w:p>
    <w:p w14:paraId="45601A25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E33C943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17045981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6841EACC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0C1BBE3F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7DB3BF1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6987C08B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4BAA9D77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03FF285F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4FD270E4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1043C435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0D16F685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136B5698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61E8A1F9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FD6B4D4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77B32436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B447701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919BAB2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5D5B3BC3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65D2B04B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56C44F93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77565E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58A36038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72EB974A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5813CEB9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3A0A5AD2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Importar Ficheiros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>/</w:t>
      </w:r>
      <w:proofErr w:type="spellStart"/>
      <w:proofErr w:type="gramStart"/>
      <w:r>
        <w:rPr>
          <w:lang w:val="pt-PT"/>
        </w:rPr>
        <w:t>Json</w:t>
      </w:r>
      <w:proofErr w:type="spellEnd"/>
      <w:r>
        <w:rPr>
          <w:lang w:val="pt-PT"/>
        </w:rPr>
        <w:t xml:space="preserve">  -</w:t>
      </w:r>
      <w:proofErr w:type="gramEnd"/>
      <w:r>
        <w:rPr>
          <w:lang w:val="pt-PT"/>
        </w:rPr>
        <w:t xml:space="preserve"> Cliente</w:t>
      </w:r>
    </w:p>
    <w:p w14:paraId="3A4B0FE4" w14:textId="77777777" w:rsidR="00F40B6A" w:rsidRPr="00F40B6A" w:rsidRDefault="00F40B6A" w:rsidP="00F40B6A">
      <w:pPr>
        <w:pStyle w:val="Corpodetexto"/>
        <w:rPr>
          <w:lang w:val="pt-PT"/>
        </w:rPr>
      </w:pPr>
    </w:p>
    <w:p w14:paraId="32DC3A04" w14:textId="6CAD835B" w:rsidR="00F40B6A" w:rsidRDefault="00F40B6A" w:rsidP="00F40B6A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No lado do cliente foi desenvolvido um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48C6DC5A" w14:textId="673FBDB7" w:rsidR="00855A53" w:rsidRDefault="00855A53" w:rsidP="00C40312">
      <w:pPr>
        <w:pStyle w:val="Ttulo4"/>
        <w:rPr>
          <w:lang w:val="pt-PT"/>
        </w:rPr>
      </w:pP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 xml:space="preserve"> com </w:t>
      </w:r>
      <w:r w:rsidR="00C40312">
        <w:rPr>
          <w:lang w:val="pt-PT"/>
        </w:rPr>
        <w:t>estatísticas das</w:t>
      </w:r>
      <w:r>
        <w:rPr>
          <w:lang w:val="pt-PT"/>
        </w:rPr>
        <w:t xml:space="preserve"> encomendas</w:t>
      </w:r>
      <w:r w:rsidR="00C40312">
        <w:rPr>
          <w:lang w:val="pt-PT"/>
        </w:rPr>
        <w:t xml:space="preserve"> – Serviço</w:t>
      </w: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3B766BCF" w14:textId="4912BC3D" w:rsidR="00C40312" w:rsidRDefault="00C40312" w:rsidP="00C40312">
      <w:pPr>
        <w:pStyle w:val="Corpodetexto"/>
        <w:rPr>
          <w:lang w:val="pt-PT"/>
        </w:rPr>
      </w:pPr>
    </w:p>
    <w:p w14:paraId="6ECC5A68" w14:textId="30B5375A" w:rsidR="00C40312" w:rsidRDefault="00C40312" w:rsidP="00C40312">
      <w:pPr>
        <w:pStyle w:val="Corpodetexto"/>
        <w:rPr>
          <w:lang w:val="pt-PT"/>
        </w:rPr>
      </w:pPr>
    </w:p>
    <w:p w14:paraId="33193D01" w14:textId="6A4629E0" w:rsidR="00C40312" w:rsidRDefault="00C40312" w:rsidP="00C40312">
      <w:pPr>
        <w:pStyle w:val="Corpodetexto"/>
        <w:rPr>
          <w:lang w:val="pt-PT"/>
        </w:rPr>
      </w:pPr>
    </w:p>
    <w:p w14:paraId="20C16067" w14:textId="359C03B8" w:rsidR="00C40312" w:rsidRDefault="00C40312" w:rsidP="00C40312">
      <w:pPr>
        <w:pStyle w:val="Corpodetexto"/>
        <w:rPr>
          <w:lang w:val="pt-PT"/>
        </w:rPr>
      </w:pPr>
    </w:p>
    <w:p w14:paraId="3D477B71" w14:textId="7A577078" w:rsidR="00C40312" w:rsidRDefault="00C40312" w:rsidP="00C40312">
      <w:pPr>
        <w:pStyle w:val="Corpodetexto"/>
        <w:rPr>
          <w:lang w:val="pt-PT"/>
        </w:rPr>
      </w:pPr>
    </w:p>
    <w:p w14:paraId="0782A44F" w14:textId="39E60FCA" w:rsidR="00C40312" w:rsidRDefault="00C40312" w:rsidP="00C40312">
      <w:pPr>
        <w:pStyle w:val="Corpodetexto"/>
        <w:rPr>
          <w:lang w:val="pt-PT"/>
        </w:rPr>
      </w:pPr>
    </w:p>
    <w:p w14:paraId="49F88EDA" w14:textId="5F8D0C32" w:rsidR="00C40312" w:rsidRDefault="00C40312" w:rsidP="00C40312">
      <w:pPr>
        <w:pStyle w:val="Corpodetexto"/>
        <w:rPr>
          <w:lang w:val="pt-PT"/>
        </w:rPr>
      </w:pPr>
    </w:p>
    <w:p w14:paraId="4119D38C" w14:textId="16D58597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E9BDE53" w14:textId="05A16CFD" w:rsidR="00C40312" w:rsidRDefault="00C40312" w:rsidP="00C40312">
      <w:pPr>
        <w:pStyle w:val="Ttulo4"/>
        <w:rPr>
          <w:lang w:val="pt-PT"/>
        </w:rPr>
      </w:pPr>
      <w:proofErr w:type="spellStart"/>
      <w:r>
        <w:rPr>
          <w:lang w:val="pt-PT"/>
        </w:rPr>
        <w:lastRenderedPageBreak/>
        <w:t>Dashboard</w:t>
      </w:r>
      <w:proofErr w:type="spellEnd"/>
      <w:r>
        <w:rPr>
          <w:lang w:val="pt-PT"/>
        </w:rPr>
        <w:t xml:space="preserve"> com estatísticas das encomendas – Cliente</w:t>
      </w:r>
    </w:p>
    <w:p w14:paraId="1CDED8DD" w14:textId="2C325D8B" w:rsidR="00C40312" w:rsidRDefault="00C40312" w:rsidP="00C40312">
      <w:pPr>
        <w:pStyle w:val="Corpodetexto"/>
        <w:rPr>
          <w:lang w:val="pt-PT"/>
        </w:rPr>
      </w:pPr>
    </w:p>
    <w:p w14:paraId="2B3E1678" w14:textId="1BD41C8D" w:rsidR="00C40312" w:rsidRPr="00C40312" w:rsidRDefault="00C40312" w:rsidP="008F1754">
      <w:pPr>
        <w:pStyle w:val="Itens04"/>
        <w:ind w:left="0" w:firstLine="709"/>
        <w:rPr>
          <w:lang w:val="pt-PT"/>
        </w:rPr>
      </w:pPr>
      <w:r>
        <w:rPr>
          <w:lang w:val="pt-PT"/>
        </w:rPr>
        <w:t xml:space="preserve">No lado do cliente foi desenvolvido um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com o aspeto seguinte:</w:t>
      </w:r>
    </w:p>
    <w:p w14:paraId="17CF5627" w14:textId="517EAF7D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41F3E48" wp14:editId="4BAD4195">
            <wp:extent cx="5471795" cy="330644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42E" w14:textId="77777777" w:rsidR="00C40312" w:rsidRDefault="00C40312" w:rsidP="00C40312">
      <w:pPr>
        <w:pStyle w:val="Corpodetexto"/>
        <w:rPr>
          <w:lang w:val="pt-PT"/>
        </w:rPr>
      </w:pPr>
    </w:p>
    <w:p w14:paraId="190CC1E9" w14:textId="77777777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em </w:t>
      </w:r>
      <w:r w:rsidR="00701D83">
        <w:rPr>
          <w:lang w:val="pt-PT"/>
        </w:rPr>
        <w:t>termos numéricos</w:t>
      </w:r>
      <w:r>
        <w:rPr>
          <w:lang w:val="pt-PT"/>
        </w:rPr>
        <w:t xml:space="preserve"> 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vendidos, o número de vistas </w:t>
      </w:r>
      <w:r w:rsidR="008F1754">
        <w:rPr>
          <w:lang w:val="pt-PT"/>
        </w:rPr>
        <w:t>diárias,</w:t>
      </w:r>
      <w:r w:rsidR="00701D83">
        <w:rPr>
          <w:lang w:val="pt-PT"/>
        </w:rPr>
        <w:t xml:space="preserve"> equipas com mais despesas e o número médio de infetados por covid</w:t>
      </w:r>
      <w:r w:rsidR="00AD3BC7">
        <w:rPr>
          <w:lang w:val="pt-PT"/>
        </w:rPr>
        <w:t>.</w:t>
      </w:r>
    </w:p>
    <w:p w14:paraId="20E52ADA" w14:textId="76A09FB1" w:rsidR="00AD3BC7" w:rsidRDefault="00AD3BC7" w:rsidP="008F1754">
      <w:pPr>
        <w:pStyle w:val="Corpodetexto"/>
        <w:ind w:left="431"/>
        <w:rPr>
          <w:lang w:val="pt-PT"/>
        </w:rPr>
      </w:pP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4CC1C19E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30EBB661" w:rsidR="00A302E2" w:rsidRDefault="00A302E2" w:rsidP="008F1754">
      <w:pPr>
        <w:pStyle w:val="Corpodetexto"/>
        <w:ind w:left="431"/>
        <w:rPr>
          <w:lang w:val="pt-PT"/>
        </w:rPr>
      </w:pP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25ECF3DF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902445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F763765" w:rsidR="00A302E2" w:rsidRDefault="00A302E2" w:rsidP="008F1754">
      <w:pPr>
        <w:pStyle w:val="Corpodetexto"/>
        <w:ind w:left="431"/>
        <w:rPr>
          <w:lang w:val="pt-PT"/>
        </w:rPr>
      </w:pPr>
    </w:p>
    <w:p w14:paraId="1537DF2F" w14:textId="1B79B81D" w:rsidR="00A302E2" w:rsidRDefault="00A302E2" w:rsidP="008F1754">
      <w:pPr>
        <w:pStyle w:val="Corpodetexto"/>
        <w:ind w:left="431"/>
        <w:rPr>
          <w:lang w:val="pt-PT"/>
        </w:rPr>
      </w:pPr>
    </w:p>
    <w:p w14:paraId="2798E031" w14:textId="2EDD7F5C" w:rsidR="00A302E2" w:rsidRDefault="00A302E2" w:rsidP="008F1754">
      <w:pPr>
        <w:pStyle w:val="Corpodetexto"/>
        <w:ind w:left="431"/>
        <w:rPr>
          <w:lang w:val="pt-PT"/>
        </w:rPr>
      </w:pPr>
    </w:p>
    <w:p w14:paraId="026BB1CF" w14:textId="77777777" w:rsidR="00A302E2" w:rsidRDefault="00A302E2" w:rsidP="008F1754">
      <w:pPr>
        <w:pStyle w:val="Corpodetexto"/>
        <w:ind w:left="431"/>
        <w:rPr>
          <w:lang w:val="pt-PT"/>
        </w:rPr>
      </w:pPr>
    </w:p>
    <w:p w14:paraId="3FBE7401" w14:textId="564251AF" w:rsidR="00AD3BC7" w:rsidRPr="00AD3BC7" w:rsidRDefault="00AD3BC7" w:rsidP="00AD3BC7">
      <w:pPr>
        <w:pStyle w:val="Ttulo4"/>
        <w:rPr>
          <w:lang w:val="pt-PT"/>
        </w:rPr>
      </w:pPr>
      <w:r>
        <w:rPr>
          <w:lang w:val="pt-PT"/>
        </w:rPr>
        <w:lastRenderedPageBreak/>
        <w:t xml:space="preserve">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 xml:space="preserve"> números atuais da pandemia – Cliente</w:t>
      </w:r>
    </w:p>
    <w:p w14:paraId="0A974884" w14:textId="25E61C70" w:rsidR="006C4639" w:rsidRDefault="006C4639" w:rsidP="00AD3BC7">
      <w:pPr>
        <w:pStyle w:val="Itens04"/>
        <w:ind w:left="0" w:firstLine="709"/>
        <w:rPr>
          <w:lang w:val="pt-PT"/>
        </w:rPr>
      </w:pPr>
    </w:p>
    <w:p w14:paraId="07DDC3BE" w14:textId="42EB1B57" w:rsidR="006C4639" w:rsidRDefault="006C4639" w:rsidP="00AD3BC7">
      <w:pPr>
        <w:pStyle w:val="Itens04"/>
        <w:ind w:left="0" w:firstLine="709"/>
        <w:rPr>
          <w:lang w:val="pt-PT"/>
        </w:rPr>
      </w:pPr>
      <w:r>
        <w:rPr>
          <w:lang w:val="pt-PT"/>
        </w:rPr>
        <w:t xml:space="preserve">Outro requisito que o sistema deveria ter era apresentação de uma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 xml:space="preserve"> com os números atuais da pandemia.</w:t>
      </w:r>
    </w:p>
    <w:p w14:paraId="670B39AD" w14:textId="1E0402A2" w:rsidR="00AD3BC7" w:rsidRPr="00C40312" w:rsidRDefault="00AD3BC7" w:rsidP="00AD3BC7">
      <w:pPr>
        <w:pStyle w:val="Itens04"/>
        <w:ind w:left="0" w:firstLine="709"/>
        <w:rPr>
          <w:lang w:val="pt-PT"/>
        </w:rPr>
      </w:pPr>
      <w:r>
        <w:rPr>
          <w:lang w:val="pt-PT"/>
        </w:rPr>
        <w:t xml:space="preserve">No lado do cliente foi desenvolvido um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com o aspeto seguinte:</w:t>
      </w:r>
    </w:p>
    <w:p w14:paraId="4A4E00A1" w14:textId="77777777" w:rsidR="00AD3BC7" w:rsidRDefault="00AD3BC7" w:rsidP="00AD3BC7">
      <w:pPr>
        <w:pStyle w:val="Corpodetexto"/>
        <w:rPr>
          <w:lang w:val="pt-PT"/>
        </w:rPr>
      </w:pPr>
    </w:p>
    <w:p w14:paraId="35B6B005" w14:textId="77777777" w:rsidR="00A302E2" w:rsidRDefault="00A302E2" w:rsidP="00AD3BC7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EBFFFB8" wp14:editId="231A61B1">
            <wp:extent cx="5471795" cy="3397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368" w14:textId="77777777" w:rsidR="00323984" w:rsidRDefault="00323984" w:rsidP="00AD3BC7">
      <w:pPr>
        <w:pStyle w:val="Corpodetexto"/>
        <w:rPr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é apresentado em termos numéricos a situação pandémica em Portugal apresenta-se no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56CBF844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248A2587" w:rsidR="00875737" w:rsidRDefault="00875737" w:rsidP="00323984">
      <w:pPr>
        <w:pStyle w:val="Corpodetexto"/>
        <w:ind w:left="431"/>
        <w:rPr>
          <w:lang w:val="pt-PT"/>
        </w:rPr>
      </w:pPr>
    </w:p>
    <w:p w14:paraId="62CE807C" w14:textId="27240A16" w:rsidR="00875737" w:rsidRDefault="00875737" w:rsidP="00323984">
      <w:pPr>
        <w:pStyle w:val="Corpodetexto"/>
        <w:ind w:left="431"/>
        <w:rPr>
          <w:lang w:val="pt-PT"/>
        </w:rPr>
      </w:pPr>
    </w:p>
    <w:p w14:paraId="2CA3BD31" w14:textId="209DDA6B" w:rsidR="00875737" w:rsidRDefault="00875737" w:rsidP="00323984">
      <w:pPr>
        <w:pStyle w:val="Corpodetexto"/>
        <w:ind w:left="431"/>
        <w:rPr>
          <w:lang w:val="pt-PT"/>
        </w:rPr>
      </w:pPr>
    </w:p>
    <w:p w14:paraId="62D0F7A3" w14:textId="77777777" w:rsidR="00875737" w:rsidRDefault="00875737" w:rsidP="00323984">
      <w:pPr>
        <w:pStyle w:val="Corpodetexto"/>
        <w:ind w:left="431"/>
        <w:rPr>
          <w:lang w:val="pt-PT"/>
        </w:rPr>
      </w:pPr>
    </w:p>
    <w:p w14:paraId="497B7AE9" w14:textId="77777777" w:rsidR="00323984" w:rsidRDefault="00323984" w:rsidP="00AD3BC7">
      <w:pPr>
        <w:pStyle w:val="Corpodetexto"/>
        <w:rPr>
          <w:lang w:val="pt-PT"/>
        </w:rPr>
      </w:pPr>
    </w:p>
    <w:p w14:paraId="4DA605FE" w14:textId="77777777" w:rsidR="00F07A15" w:rsidRDefault="00F07A15" w:rsidP="00AD3BC7">
      <w:pPr>
        <w:pStyle w:val="Corpodetexto"/>
        <w:rPr>
          <w:lang w:val="pt-PT"/>
        </w:rPr>
      </w:pPr>
    </w:p>
    <w:p w14:paraId="1F263352" w14:textId="77777777" w:rsidR="00F07A15" w:rsidRDefault="00F07A15" w:rsidP="00F07A15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57BF93D" wp14:editId="21683E7E">
            <wp:extent cx="4427604" cy="61346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DE0" w14:textId="274BC196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função no cliente tem como objetivo buscar dados </w:t>
      </w:r>
      <w:r w:rsidR="00B2685A">
        <w:rPr>
          <w:lang w:val="pt-PT"/>
        </w:rPr>
        <w:t xml:space="preserve">do </w:t>
      </w:r>
      <w:proofErr w:type="spellStart"/>
      <w:r w:rsidR="00B2685A">
        <w:rPr>
          <w:lang w:val="pt-PT"/>
        </w:rPr>
        <w:t>url</w:t>
      </w:r>
      <w:proofErr w:type="spellEnd"/>
      <w:r w:rsidR="00B2685A">
        <w:rPr>
          <w:lang w:val="pt-PT"/>
        </w:rPr>
        <w:t xml:space="preserve"> já conhecido (</w:t>
      </w:r>
      <w:hyperlink r:id="rId45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 xml:space="preserve">) e obter os dados pretendidos e mostrar-lhos para as </w:t>
      </w:r>
      <w:proofErr w:type="spellStart"/>
      <w:r w:rsidR="00B2685A">
        <w:rPr>
          <w:lang w:val="pt-PT"/>
        </w:rPr>
        <w:t>dashboard</w:t>
      </w:r>
      <w:proofErr w:type="spellEnd"/>
      <w:r w:rsidR="00B2685A">
        <w:rPr>
          <w:lang w:val="pt-PT"/>
        </w:rPr>
        <w:t>.</w:t>
      </w:r>
    </w:p>
    <w:p w14:paraId="1EB74B77" w14:textId="7CE0A671" w:rsidR="006C4639" w:rsidRPr="00AD3BC7" w:rsidRDefault="006C4639" w:rsidP="006C4639">
      <w:pPr>
        <w:pStyle w:val="Corpodetexto"/>
        <w:jc w:val="left"/>
        <w:rPr>
          <w:lang w:val="pt-PT"/>
        </w:rPr>
        <w:sectPr w:rsidR="006C4639" w:rsidRPr="00AD3BC7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</w:p>
    <w:p w14:paraId="12D7D137" w14:textId="015F85AC" w:rsidR="00C46D78" w:rsidRDefault="00C46D78" w:rsidP="00E00A00">
      <w:pPr>
        <w:pStyle w:val="Ttulo1"/>
      </w:pPr>
      <w:bookmarkStart w:id="0" w:name="_Toc285453409"/>
      <w:r>
        <w:lastRenderedPageBreak/>
        <w:t>Conclusão</w:t>
      </w:r>
      <w:bookmarkEnd w:id="0"/>
    </w:p>
    <w:p w14:paraId="3C90DA57" w14:textId="6209C2E3" w:rsidR="00C46D78" w:rsidRDefault="00AA2862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 w:rsidRPr="00AA2862">
        <w:rPr>
          <w:rFonts w:asciiTheme="minorHAnsi" w:hAnsiTheme="minorHAnsi"/>
          <w:sz w:val="20"/>
          <w:szCs w:val="20"/>
          <w:lang w:val="pt-PT"/>
        </w:rPr>
        <w:t xml:space="preserve">Na </w:t>
      </w:r>
      <w:r w:rsidRPr="00152453">
        <w:rPr>
          <w:rFonts w:asciiTheme="majorHAnsi" w:hAnsiTheme="majorHAnsi" w:cstheme="majorHAnsi"/>
          <w:lang w:val="pt-PT"/>
        </w:rPr>
        <w:t>nossa opinião, foi muito interessante o desenvolvimento deste</w:t>
      </w:r>
      <w:r w:rsidRPr="00152453">
        <w:rPr>
          <w:rFonts w:asciiTheme="minorHAnsi" w:hAnsiTheme="minorHAnsi"/>
          <w:lang w:val="pt-PT"/>
        </w:rPr>
        <w:t xml:space="preserve"> </w:t>
      </w:r>
      <w:r w:rsidRPr="00AA2862">
        <w:rPr>
          <w:rFonts w:asciiTheme="minorHAnsi" w:hAnsiTheme="minorHAnsi"/>
          <w:sz w:val="20"/>
          <w:szCs w:val="20"/>
          <w:lang w:val="pt-PT"/>
        </w:rPr>
        <w:t>projeto</w:t>
      </w:r>
      <w:r w:rsidR="00152453">
        <w:rPr>
          <w:rFonts w:asciiTheme="minorHAnsi" w:hAnsiTheme="minorHAnsi"/>
          <w:sz w:val="20"/>
          <w:szCs w:val="20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B8679A6" w14:textId="6D8EF3D3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Durante a execução do projeto foram encontradas algumas dificuldades como …</w:t>
      </w:r>
    </w:p>
    <w:p w14:paraId="069C6B0A" w14:textId="1CD10361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>
        <w:rPr>
          <w:rFonts w:asciiTheme="minorHAnsi" w:hAnsiTheme="minorHAnsi"/>
          <w:sz w:val="20"/>
          <w:szCs w:val="20"/>
          <w:lang w:val="pt-PT"/>
        </w:rPr>
        <w:t>mos tivesse</w:t>
      </w:r>
      <w:r>
        <w:rPr>
          <w:rFonts w:asciiTheme="minorHAnsi" w:hAnsiTheme="minorHAnsi"/>
          <w:sz w:val="20"/>
          <w:szCs w:val="20"/>
          <w:lang w:val="pt-PT"/>
        </w:rPr>
        <w:t xml:space="preserve"> de nos aplicar </w:t>
      </w:r>
      <w:r w:rsidR="00251AAB">
        <w:rPr>
          <w:rFonts w:asciiTheme="minorHAnsi" w:hAnsiTheme="minorHAnsi"/>
          <w:sz w:val="20"/>
          <w:szCs w:val="20"/>
          <w:lang w:val="pt-PT"/>
        </w:rPr>
        <w:t>e melhorar</w:t>
      </w:r>
      <w:r>
        <w:rPr>
          <w:rFonts w:asciiTheme="minorHAnsi" w:hAnsiTheme="minorHAnsi"/>
          <w:sz w:val="20"/>
          <w:szCs w:val="20"/>
          <w:lang w:val="pt-PT"/>
        </w:rPr>
        <w:t xml:space="preserve"> </w:t>
      </w:r>
      <w:r w:rsidR="00251AAB">
        <w:rPr>
          <w:rFonts w:asciiTheme="minorHAnsi" w:hAnsiTheme="minorHAnsi"/>
          <w:sz w:val="20"/>
          <w:szCs w:val="20"/>
          <w:lang w:val="pt-PT"/>
        </w:rPr>
        <w:t>as nossas capacidades</w:t>
      </w:r>
      <w:r>
        <w:rPr>
          <w:rFonts w:asciiTheme="minorHAnsi" w:hAnsiTheme="minorHAnsi"/>
          <w:sz w:val="20"/>
          <w:szCs w:val="20"/>
          <w:lang w:val="pt-PT"/>
        </w:rPr>
        <w:t>.</w:t>
      </w:r>
    </w:p>
    <w:p w14:paraId="251ED45A" w14:textId="2AC5397E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</w:p>
    <w:p w14:paraId="6B3B6479" w14:textId="2EED9B1F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Com este trabalho adquirimos inúmeras valias que me serão úteis para futuros projetos</w:t>
      </w:r>
      <w:r w:rsidR="00251AAB">
        <w:rPr>
          <w:rFonts w:asciiTheme="minorHAnsi" w:hAnsiTheme="minorHAnsi"/>
          <w:sz w:val="20"/>
          <w:szCs w:val="20"/>
          <w:lang w:val="pt-PT"/>
        </w:rPr>
        <w:t>.</w:t>
      </w:r>
    </w:p>
    <w:p w14:paraId="6C64D105" w14:textId="61759CC3" w:rsidR="00251AAB" w:rsidRPr="00AA2862" w:rsidRDefault="00251AAB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1" w:name="_Toc285453410"/>
      <w:r>
        <w:lastRenderedPageBreak/>
        <w:t>Bibliografia</w:t>
      </w:r>
      <w:bookmarkEnd w:id="1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" w:name="_Toc285453411"/>
      <w:r>
        <w:lastRenderedPageBreak/>
        <w:t>Anexos</w:t>
      </w:r>
      <w:bookmarkEnd w:id="2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77777777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27762" w14:textId="77777777" w:rsidR="003A16A2" w:rsidRDefault="003A16A2">
      <w:pPr>
        <w:spacing w:line="240" w:lineRule="auto"/>
      </w:pPr>
      <w:r>
        <w:separator/>
      </w:r>
    </w:p>
  </w:endnote>
  <w:endnote w:type="continuationSeparator" w:id="0">
    <w:p w14:paraId="39EACB3A" w14:textId="77777777" w:rsidR="003A16A2" w:rsidRDefault="003A16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7BABE" w14:textId="77777777" w:rsidR="003A16A2" w:rsidRDefault="003A16A2">
      <w:pPr>
        <w:spacing w:line="240" w:lineRule="auto"/>
      </w:pPr>
      <w:r>
        <w:separator/>
      </w:r>
    </w:p>
  </w:footnote>
  <w:footnote w:type="continuationSeparator" w:id="0">
    <w:p w14:paraId="66542FAB" w14:textId="77777777" w:rsidR="003A16A2" w:rsidRDefault="003A16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35pt;height:11.3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mirrorMargins/>
  <w:proofState w:spelling="clean" w:grammar="clean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B388A"/>
    <w:rsid w:val="000D7293"/>
    <w:rsid w:val="00125020"/>
    <w:rsid w:val="00152453"/>
    <w:rsid w:val="001C71D4"/>
    <w:rsid w:val="00203DDD"/>
    <w:rsid w:val="00226ED8"/>
    <w:rsid w:val="00240256"/>
    <w:rsid w:val="00243591"/>
    <w:rsid w:val="00251AAB"/>
    <w:rsid w:val="00255D53"/>
    <w:rsid w:val="00256FB8"/>
    <w:rsid w:val="002657BF"/>
    <w:rsid w:val="0027409A"/>
    <w:rsid w:val="00285501"/>
    <w:rsid w:val="002A1EF4"/>
    <w:rsid w:val="002A28EC"/>
    <w:rsid w:val="002B1CE6"/>
    <w:rsid w:val="002C55AC"/>
    <w:rsid w:val="002D4D99"/>
    <w:rsid w:val="002F46F2"/>
    <w:rsid w:val="00323984"/>
    <w:rsid w:val="003323F2"/>
    <w:rsid w:val="0038039B"/>
    <w:rsid w:val="003A16A2"/>
    <w:rsid w:val="003A170E"/>
    <w:rsid w:val="003A5CCC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E10D9"/>
    <w:rsid w:val="004F1D38"/>
    <w:rsid w:val="005102F4"/>
    <w:rsid w:val="005334B0"/>
    <w:rsid w:val="00535585"/>
    <w:rsid w:val="005A236D"/>
    <w:rsid w:val="006166DB"/>
    <w:rsid w:val="00623550"/>
    <w:rsid w:val="0064269B"/>
    <w:rsid w:val="006938CF"/>
    <w:rsid w:val="006A0F1E"/>
    <w:rsid w:val="006B2DE1"/>
    <w:rsid w:val="006C4639"/>
    <w:rsid w:val="006D434E"/>
    <w:rsid w:val="006E7C52"/>
    <w:rsid w:val="00701D83"/>
    <w:rsid w:val="00755B60"/>
    <w:rsid w:val="007668EB"/>
    <w:rsid w:val="007A251A"/>
    <w:rsid w:val="007C7F01"/>
    <w:rsid w:val="007D154C"/>
    <w:rsid w:val="007D2EB8"/>
    <w:rsid w:val="0081438E"/>
    <w:rsid w:val="00834595"/>
    <w:rsid w:val="00834695"/>
    <w:rsid w:val="00835CF6"/>
    <w:rsid w:val="00850C28"/>
    <w:rsid w:val="008515E5"/>
    <w:rsid w:val="00855A53"/>
    <w:rsid w:val="00875737"/>
    <w:rsid w:val="00895DED"/>
    <w:rsid w:val="008A312A"/>
    <w:rsid w:val="008F1754"/>
    <w:rsid w:val="009115AD"/>
    <w:rsid w:val="009507DE"/>
    <w:rsid w:val="009E3FDC"/>
    <w:rsid w:val="009E574D"/>
    <w:rsid w:val="00A03F3D"/>
    <w:rsid w:val="00A20702"/>
    <w:rsid w:val="00A302E2"/>
    <w:rsid w:val="00A357DF"/>
    <w:rsid w:val="00A66F4A"/>
    <w:rsid w:val="00A83F79"/>
    <w:rsid w:val="00AA2862"/>
    <w:rsid w:val="00AA4FC6"/>
    <w:rsid w:val="00AD3BC7"/>
    <w:rsid w:val="00AE5DED"/>
    <w:rsid w:val="00AF7C3C"/>
    <w:rsid w:val="00B2685A"/>
    <w:rsid w:val="00B27C63"/>
    <w:rsid w:val="00B537E7"/>
    <w:rsid w:val="00B54A90"/>
    <w:rsid w:val="00B76211"/>
    <w:rsid w:val="00B83247"/>
    <w:rsid w:val="00B86D44"/>
    <w:rsid w:val="00BB3DFA"/>
    <w:rsid w:val="00BC7E48"/>
    <w:rsid w:val="00BF02A7"/>
    <w:rsid w:val="00BF38B6"/>
    <w:rsid w:val="00C21A91"/>
    <w:rsid w:val="00C40312"/>
    <w:rsid w:val="00C46D78"/>
    <w:rsid w:val="00CA5C4B"/>
    <w:rsid w:val="00D02648"/>
    <w:rsid w:val="00D1566B"/>
    <w:rsid w:val="00D16BFC"/>
    <w:rsid w:val="00D62C6F"/>
    <w:rsid w:val="00DE0EAC"/>
    <w:rsid w:val="00DF6118"/>
    <w:rsid w:val="00DF6F31"/>
    <w:rsid w:val="00E00A00"/>
    <w:rsid w:val="00E4026F"/>
    <w:rsid w:val="00E604C6"/>
    <w:rsid w:val="00E94ACE"/>
    <w:rsid w:val="00EC5A9C"/>
    <w:rsid w:val="00EC676D"/>
    <w:rsid w:val="00EF135F"/>
    <w:rsid w:val="00F07A15"/>
    <w:rsid w:val="00F40B6A"/>
    <w:rsid w:val="00F4230C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covid19-api.vost.pt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29</Pages>
  <Words>1464</Words>
  <Characters>7908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9354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Aluno Tmp</cp:lastModifiedBy>
  <cp:revision>94</cp:revision>
  <cp:lastPrinted>1901-01-01T00:36:00Z</cp:lastPrinted>
  <dcterms:created xsi:type="dcterms:W3CDTF">2021-11-27T17:24:00Z</dcterms:created>
  <dcterms:modified xsi:type="dcterms:W3CDTF">2021-11-28T17:18:00Z</dcterms:modified>
</cp:coreProperties>
</file>