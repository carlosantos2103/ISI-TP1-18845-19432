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2C93E6A" w14:textId="1FBB2856" w:rsidR="00A83F79" w:rsidRPr="000D7293" w:rsidRDefault="00A83F79" w:rsidP="00A83F79">
      <w:pPr>
        <w:pStyle w:val="AllCapsCentered"/>
        <w:rPr>
          <w:rFonts w:ascii="Cambria" w:hAnsi="Cambria" w:cs="Arial"/>
          <w:color w:val="17365D"/>
          <w:sz w:val="28"/>
          <w:szCs w:val="40"/>
          <w:lang w:val="pt-PT"/>
        </w:rPr>
      </w:pPr>
      <w:r w:rsidRPr="000D7293">
        <w:rPr>
          <w:noProof/>
          <w:lang w:bidi="ar-SA"/>
        </w:rPr>
        <w:drawing>
          <wp:inline distT="0" distB="0" distL="0" distR="0" wp14:anchorId="06ECCF95" wp14:editId="45E438A8">
            <wp:extent cx="2514600" cy="781050"/>
            <wp:effectExtent l="0" t="0" r="0" b="635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152BFB38" w14:textId="5413F801" w:rsidR="002F46F2" w:rsidRPr="000D7293" w:rsidRDefault="002F46F2">
      <w:pPr>
        <w:pStyle w:val="AllCapsCentered"/>
        <w:spacing w:before="1920"/>
        <w:jc w:val="right"/>
        <w:rPr>
          <w:rFonts w:ascii="Cambria" w:hAnsi="Cambria" w:cs="Arial"/>
          <w:color w:val="365F91"/>
          <w:sz w:val="28"/>
          <w:szCs w:val="40"/>
          <w:lang w:val="pt-PT"/>
        </w:rPr>
      </w:pPr>
      <w:r w:rsidRPr="000D7293">
        <w:rPr>
          <w:rFonts w:ascii="Cambria" w:hAnsi="Cambria" w:cs="Arial"/>
          <w:color w:val="365F91"/>
          <w:sz w:val="28"/>
          <w:szCs w:val="40"/>
          <w:lang w:val="pt-PT"/>
        </w:rPr>
        <w:t>Relatório d</w:t>
      </w:r>
      <w:r w:rsidR="00FB690B">
        <w:rPr>
          <w:rFonts w:ascii="Cambria" w:hAnsi="Cambria" w:cs="Arial"/>
          <w:color w:val="365F91"/>
          <w:sz w:val="28"/>
          <w:szCs w:val="40"/>
          <w:lang w:val="pt-PT"/>
        </w:rPr>
        <w:t>o</w:t>
      </w:r>
      <w:r w:rsidRPr="000D7293">
        <w:rPr>
          <w:rFonts w:ascii="Cambria" w:hAnsi="Cambria" w:cs="Arial"/>
          <w:color w:val="365F91"/>
          <w:sz w:val="28"/>
          <w:szCs w:val="40"/>
          <w:lang w:val="pt-PT"/>
        </w:rPr>
        <w:t xml:space="preserve"> </w:t>
      </w:r>
      <w:r w:rsidR="003A5CCC">
        <w:rPr>
          <w:rFonts w:ascii="Cambria" w:hAnsi="Cambria" w:cs="Arial"/>
          <w:color w:val="365F91"/>
          <w:sz w:val="28"/>
          <w:szCs w:val="40"/>
          <w:lang w:val="pt-PT"/>
        </w:rPr>
        <w:t>trabalho prático</w:t>
      </w:r>
    </w:p>
    <w:p w14:paraId="53516025" w14:textId="3ED7F818" w:rsidR="002F46F2" w:rsidRPr="000D7293" w:rsidRDefault="00FB690B">
      <w:pPr>
        <w:pStyle w:val="Ttulo"/>
        <w:jc w:val="right"/>
        <w:rPr>
          <w:color w:val="365F91"/>
          <w:lang w:val="pt-PT"/>
        </w:rPr>
      </w:pPr>
      <w:r w:rsidRPr="00F07A15">
        <w:rPr>
          <w:sz w:val="36"/>
          <w:szCs w:val="32"/>
          <w:lang w:val="pt-PT"/>
        </w:rPr>
        <w:t>Estrutura de Monitorização da Situação de Alerta e de Contingência</w:t>
      </w:r>
    </w:p>
    <w:p w14:paraId="73E24C3F" w14:textId="62651CF0" w:rsidR="002F46F2" w:rsidRPr="000D7293" w:rsidRDefault="00FB690B">
      <w:pPr>
        <w:pStyle w:val="AllCapsCentered"/>
        <w:spacing w:before="600"/>
        <w:jc w:val="right"/>
        <w:rPr>
          <w:rFonts w:ascii="Cambria" w:hAnsi="Cambria" w:cs="Arial"/>
          <w:color w:val="365F91"/>
          <w:sz w:val="28"/>
          <w:szCs w:val="40"/>
          <w:lang w:val="pt-PT"/>
        </w:rPr>
      </w:pPr>
      <w:r>
        <w:rPr>
          <w:rFonts w:ascii="Cambria" w:hAnsi="Cambria" w:cs="Arial"/>
          <w:color w:val="365F91"/>
          <w:sz w:val="28"/>
          <w:szCs w:val="40"/>
          <w:lang w:val="pt-PT"/>
        </w:rPr>
        <w:t>João Azevedo</w:t>
      </w:r>
    </w:p>
    <w:p w14:paraId="75C58F86" w14:textId="7E8E18DA" w:rsidR="00623550" w:rsidRDefault="007C7F01" w:rsidP="00FB690B">
      <w:pPr>
        <w:pStyle w:val="AllCapsCentered"/>
        <w:spacing w:line="100" w:lineRule="atLeast"/>
        <w:jc w:val="right"/>
        <w:rPr>
          <w:rFonts w:ascii="Cambria" w:hAnsi="Cambria" w:cs="Arial"/>
          <w:color w:val="365F91"/>
          <w:szCs w:val="40"/>
          <w:lang w:val="pt-PT"/>
        </w:rPr>
      </w:pPr>
      <w:r w:rsidRPr="000D7293">
        <w:rPr>
          <w:rFonts w:ascii="Cambria" w:hAnsi="Cambria" w:cs="Arial"/>
          <w:color w:val="365F91"/>
          <w:szCs w:val="40"/>
          <w:lang w:val="pt-PT"/>
        </w:rPr>
        <w:t xml:space="preserve">Aluno </w:t>
      </w:r>
      <w:r w:rsidR="00535585" w:rsidRPr="000D7293">
        <w:rPr>
          <w:rFonts w:ascii="Cambria" w:hAnsi="Cambria" w:cs="Arial"/>
          <w:color w:val="365F91"/>
          <w:szCs w:val="40"/>
          <w:lang w:val="pt-PT"/>
        </w:rPr>
        <w:t xml:space="preserve">nº </w:t>
      </w:r>
      <w:r w:rsidR="00FB690B">
        <w:rPr>
          <w:rFonts w:ascii="Cambria" w:hAnsi="Cambria" w:cs="Arial"/>
          <w:color w:val="365F91"/>
          <w:szCs w:val="40"/>
          <w:lang w:val="pt-PT"/>
        </w:rPr>
        <w:t>18845</w:t>
      </w:r>
    </w:p>
    <w:p w14:paraId="706F3C84" w14:textId="0E82E74D" w:rsidR="00FB690B" w:rsidRPr="000D7293" w:rsidRDefault="00FB690B" w:rsidP="00FB690B">
      <w:pPr>
        <w:pStyle w:val="AllCapsCentered"/>
        <w:spacing w:before="600"/>
        <w:jc w:val="right"/>
        <w:rPr>
          <w:rFonts w:ascii="Cambria" w:hAnsi="Cambria" w:cs="Arial"/>
          <w:color w:val="365F91"/>
          <w:sz w:val="28"/>
          <w:szCs w:val="40"/>
          <w:lang w:val="pt-PT"/>
        </w:rPr>
      </w:pPr>
      <w:r>
        <w:rPr>
          <w:rFonts w:ascii="Cambria" w:hAnsi="Cambria" w:cs="Arial"/>
          <w:color w:val="365F91"/>
          <w:sz w:val="28"/>
          <w:szCs w:val="40"/>
          <w:lang w:val="pt-PT"/>
        </w:rPr>
        <w:t>Carlos SANTOS</w:t>
      </w:r>
    </w:p>
    <w:p w14:paraId="767189BD" w14:textId="285BE7E4" w:rsidR="00FB690B" w:rsidRPr="000D7293" w:rsidRDefault="00FB690B" w:rsidP="00FB690B">
      <w:pPr>
        <w:pStyle w:val="AllCapsCentered"/>
        <w:spacing w:line="100" w:lineRule="atLeast"/>
        <w:jc w:val="right"/>
        <w:rPr>
          <w:lang w:val="pt-PT"/>
        </w:rPr>
      </w:pPr>
      <w:r w:rsidRPr="000D7293">
        <w:rPr>
          <w:rFonts w:ascii="Cambria" w:hAnsi="Cambria" w:cs="Arial"/>
          <w:color w:val="365F91"/>
          <w:szCs w:val="40"/>
          <w:lang w:val="pt-PT"/>
        </w:rPr>
        <w:t xml:space="preserve">Aluno nº </w:t>
      </w:r>
      <w:r>
        <w:rPr>
          <w:rFonts w:ascii="Cambria" w:hAnsi="Cambria" w:cs="Arial"/>
          <w:color w:val="365F91"/>
          <w:szCs w:val="40"/>
          <w:lang w:val="pt-PT"/>
        </w:rPr>
        <w:t>19432</w:t>
      </w:r>
    </w:p>
    <w:p w14:paraId="2C5C6A85" w14:textId="77777777" w:rsidR="00FB690B" w:rsidRPr="000D7293" w:rsidRDefault="00FB690B" w:rsidP="00FB690B">
      <w:pPr>
        <w:pStyle w:val="AllCapsCentered"/>
        <w:spacing w:line="100" w:lineRule="atLeast"/>
        <w:jc w:val="right"/>
        <w:rPr>
          <w:lang w:val="pt-PT"/>
        </w:rPr>
      </w:pPr>
    </w:p>
    <w:p w14:paraId="2DDD2073" w14:textId="77777777" w:rsidR="000D7293" w:rsidRPr="000D7293" w:rsidRDefault="000D7293" w:rsidP="000D7293">
      <w:pPr>
        <w:rPr>
          <w:lang w:val="pt-PT"/>
        </w:rPr>
      </w:pPr>
    </w:p>
    <w:p w14:paraId="173297B9" w14:textId="77777777" w:rsidR="000D7293" w:rsidRPr="000D7293" w:rsidRDefault="000D7293" w:rsidP="000D7293">
      <w:pPr>
        <w:rPr>
          <w:lang w:val="pt-PT"/>
        </w:rPr>
      </w:pPr>
    </w:p>
    <w:p w14:paraId="352F03C4" w14:textId="13F55F13" w:rsidR="0002325C" w:rsidRPr="000D7293" w:rsidRDefault="0002325C" w:rsidP="007C7F01">
      <w:pPr>
        <w:pStyle w:val="StyleCentered"/>
        <w:jc w:val="right"/>
        <w:rPr>
          <w:rFonts w:ascii="Cambria" w:hAnsi="Cambria" w:cs="Arial"/>
          <w:color w:val="17365D"/>
          <w:lang w:val="pt-PT"/>
        </w:rPr>
      </w:pPr>
      <w:r w:rsidRPr="000D7293">
        <w:rPr>
          <w:rFonts w:ascii="Cambria" w:hAnsi="Cambria" w:cs="Arial"/>
          <w:color w:val="17365D"/>
          <w:lang w:val="pt-PT"/>
        </w:rPr>
        <w:t>Trabalho realizado sob a orientação de:</w:t>
      </w:r>
    </w:p>
    <w:p w14:paraId="6ED59D03" w14:textId="5D995110" w:rsidR="0002325C" w:rsidRPr="000D7293" w:rsidRDefault="003A5CCC" w:rsidP="007C7F01">
      <w:pPr>
        <w:pStyle w:val="StyleCentered"/>
        <w:jc w:val="right"/>
        <w:rPr>
          <w:rFonts w:ascii="Cambria" w:hAnsi="Cambria" w:cs="Arial"/>
          <w:color w:val="17365D"/>
          <w:lang w:val="pt-PT"/>
        </w:rPr>
      </w:pPr>
      <w:r>
        <w:rPr>
          <w:rFonts w:ascii="Cambria" w:hAnsi="Cambria" w:cs="Arial"/>
          <w:color w:val="17365D"/>
          <w:lang w:val="pt-PT"/>
        </w:rPr>
        <w:t>Luís Ferreira</w:t>
      </w:r>
    </w:p>
    <w:p w14:paraId="49DE7F92" w14:textId="77777777" w:rsidR="002C55AC" w:rsidRPr="000D7293" w:rsidRDefault="002C55AC" w:rsidP="000D7293">
      <w:pPr>
        <w:rPr>
          <w:lang w:val="pt-PT"/>
        </w:rPr>
      </w:pPr>
    </w:p>
    <w:p w14:paraId="0AF353AD" w14:textId="77777777" w:rsidR="000D7293" w:rsidRPr="000D7293" w:rsidRDefault="000D7293" w:rsidP="000D7293">
      <w:pPr>
        <w:rPr>
          <w:lang w:val="pt-PT"/>
        </w:rPr>
      </w:pPr>
    </w:p>
    <w:p w14:paraId="33DDC18E" w14:textId="77777777" w:rsidR="000D7293" w:rsidRPr="000D7293" w:rsidRDefault="000D7293" w:rsidP="000D7293">
      <w:pPr>
        <w:rPr>
          <w:lang w:val="pt-PT"/>
        </w:rPr>
      </w:pPr>
    </w:p>
    <w:p w14:paraId="57E17BB3" w14:textId="425FAEB8" w:rsidR="003A5CCC" w:rsidRDefault="00FB690B" w:rsidP="003A5CCC">
      <w:pPr>
        <w:pStyle w:val="StyleCentered"/>
        <w:spacing w:line="480" w:lineRule="auto"/>
        <w:jc w:val="right"/>
        <w:rPr>
          <w:rFonts w:ascii="Cambria" w:hAnsi="Cambria" w:cs="Arial"/>
          <w:b/>
          <w:color w:val="365F91"/>
          <w:lang w:val="pt-PT"/>
        </w:rPr>
      </w:pPr>
      <w:r>
        <w:rPr>
          <w:rFonts w:ascii="Cambria" w:hAnsi="Cambria" w:cs="Arial"/>
          <w:b/>
          <w:color w:val="365F91"/>
          <w:lang w:val="pt-PT"/>
        </w:rPr>
        <w:t>Integração de Sistemas de Informação</w:t>
      </w:r>
    </w:p>
    <w:p w14:paraId="43ABCEF4" w14:textId="4E095A7E" w:rsidR="0002325C" w:rsidRPr="003A5CCC" w:rsidRDefault="0002325C" w:rsidP="003A5CCC">
      <w:pPr>
        <w:pStyle w:val="StyleCentered"/>
        <w:spacing w:line="480" w:lineRule="auto"/>
        <w:jc w:val="right"/>
        <w:rPr>
          <w:rFonts w:ascii="Cambria" w:hAnsi="Cambria" w:cs="Arial"/>
          <w:b/>
          <w:color w:val="365F91"/>
          <w:sz w:val="20"/>
          <w:szCs w:val="16"/>
          <w:lang w:val="pt-PT"/>
        </w:rPr>
      </w:pPr>
      <w:r w:rsidRPr="003A5CCC">
        <w:rPr>
          <w:rFonts w:ascii="Cambria" w:hAnsi="Cambria" w:cs="Arial"/>
          <w:b/>
          <w:color w:val="365F91"/>
          <w:sz w:val="20"/>
          <w:szCs w:val="16"/>
          <w:lang w:val="pt-PT"/>
        </w:rPr>
        <w:t>Licenciatura em Engenharia de Sistemas Informáticos</w:t>
      </w:r>
    </w:p>
    <w:p w14:paraId="2067C93B" w14:textId="379E30CA" w:rsidR="007C7F01" w:rsidRPr="000D7293" w:rsidRDefault="007C7F01" w:rsidP="003A5CCC">
      <w:pPr>
        <w:pStyle w:val="StyleCentered"/>
        <w:spacing w:line="480" w:lineRule="auto"/>
        <w:jc w:val="right"/>
        <w:rPr>
          <w:rFonts w:ascii="Cambria" w:hAnsi="Cambria" w:cs="Arial"/>
          <w:color w:val="17365D"/>
          <w:lang w:val="pt-PT"/>
        </w:rPr>
      </w:pPr>
      <w:r w:rsidRPr="000D7293">
        <w:rPr>
          <w:rFonts w:ascii="Cambria" w:hAnsi="Cambria" w:cs="Arial"/>
          <w:color w:val="17365D"/>
          <w:lang w:val="pt-PT"/>
        </w:rPr>
        <w:t xml:space="preserve">Barcelos, </w:t>
      </w:r>
      <w:r w:rsidR="00C21A91">
        <w:rPr>
          <w:rFonts w:ascii="Cambria" w:hAnsi="Cambria" w:cs="Arial"/>
          <w:color w:val="17365D"/>
          <w:lang w:val="pt-PT"/>
        </w:rPr>
        <w:t>novembro</w:t>
      </w:r>
      <w:r w:rsidRPr="000D7293">
        <w:rPr>
          <w:rFonts w:ascii="Cambria" w:hAnsi="Cambria" w:cs="Arial"/>
          <w:color w:val="17365D"/>
          <w:lang w:val="pt-PT"/>
        </w:rPr>
        <w:t xml:space="preserve"> de </w:t>
      </w:r>
      <w:r w:rsidR="00FB690B">
        <w:rPr>
          <w:rFonts w:ascii="Cambria" w:hAnsi="Cambria" w:cs="Arial"/>
          <w:color w:val="17365D"/>
          <w:lang w:val="pt-PT"/>
        </w:rPr>
        <w:t>2021</w:t>
      </w:r>
    </w:p>
    <w:p w14:paraId="29A37DB0" w14:textId="77777777" w:rsidR="002F46F2" w:rsidRPr="000D7293" w:rsidRDefault="002F46F2">
      <w:pPr>
        <w:rPr>
          <w:lang w:val="pt-PT"/>
        </w:rPr>
      </w:pPr>
    </w:p>
    <w:p w14:paraId="0019972B" w14:textId="77777777" w:rsidR="002F46F2" w:rsidRPr="000D7293" w:rsidRDefault="002F46F2">
      <w:pPr>
        <w:rPr>
          <w:lang w:val="pt-PT"/>
        </w:rPr>
        <w:sectPr w:rsidR="002F46F2" w:rsidRPr="000D7293" w:rsidSect="003D1248">
          <w:footerReference w:type="even" r:id="rId9"/>
          <w:pgSz w:w="11905" w:h="16837"/>
          <w:pgMar w:top="1701" w:right="1247" w:bottom="680" w:left="1814" w:header="720" w:footer="454" w:gutter="227"/>
          <w:cols w:space="720"/>
          <w:formProt w:val="0"/>
          <w:docGrid w:linePitch="240" w:charSpace="36864"/>
        </w:sectPr>
      </w:pPr>
    </w:p>
    <w:p w14:paraId="1044F354" w14:textId="77777777" w:rsidR="002F46F2" w:rsidRPr="000D7293" w:rsidRDefault="002F46F2" w:rsidP="003D1248">
      <w:pPr>
        <w:pStyle w:val="Seccao"/>
      </w:pPr>
      <w:r w:rsidRPr="000D7293">
        <w:lastRenderedPageBreak/>
        <w:t>Índice</w:t>
      </w:r>
    </w:p>
    <w:p w14:paraId="3BD49752" w14:textId="4753DB5C" w:rsidR="00AD2C51" w:rsidRDefault="002F46F2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sz w:val="22"/>
          <w:szCs w:val="22"/>
          <w:lang w:val="pt-PT" w:eastAsia="pt-PT" w:bidi="ar-SA"/>
        </w:rPr>
      </w:pPr>
      <w:r w:rsidRPr="000D7293">
        <w:rPr>
          <w:lang w:val="pt-PT"/>
        </w:rPr>
        <w:fldChar w:fldCharType="begin"/>
      </w:r>
      <w:r w:rsidRPr="000D7293">
        <w:rPr>
          <w:lang w:val="pt-PT"/>
        </w:rPr>
        <w:instrText xml:space="preserve"> TOC \o "1-9" \h</w:instrText>
      </w:r>
      <w:r w:rsidRPr="000D7293">
        <w:rPr>
          <w:lang w:val="pt-PT"/>
        </w:rPr>
        <w:fldChar w:fldCharType="separate"/>
      </w:r>
      <w:hyperlink w:anchor="_Toc89195548" w:history="1">
        <w:r w:rsidR="00AD2C51" w:rsidRPr="002A1906">
          <w:rPr>
            <w:rStyle w:val="Hiperligao"/>
            <w:noProof/>
          </w:rPr>
          <w:t>1</w:t>
        </w:r>
        <w:r w:rsidR="00AD2C51">
          <w:rPr>
            <w:rFonts w:asciiTheme="minorHAnsi" w:eastAsiaTheme="minorEastAsia" w:hAnsiTheme="minorHAnsi" w:cstheme="minorBidi"/>
            <w:bCs w:val="0"/>
            <w:smallCaps w:val="0"/>
            <w:noProof/>
            <w:kern w:val="0"/>
            <w:sz w:val="22"/>
            <w:szCs w:val="22"/>
            <w:lang w:val="pt-PT" w:eastAsia="pt-PT" w:bidi="ar-SA"/>
          </w:rPr>
          <w:tab/>
        </w:r>
        <w:r w:rsidR="00AD2C51" w:rsidRPr="002A1906">
          <w:rPr>
            <w:rStyle w:val="Hiperligao"/>
            <w:noProof/>
          </w:rPr>
          <w:t>Introdução</w:t>
        </w:r>
        <w:r w:rsidR="00AD2C51">
          <w:rPr>
            <w:noProof/>
          </w:rPr>
          <w:tab/>
        </w:r>
        <w:r w:rsidR="00AD2C51">
          <w:rPr>
            <w:noProof/>
          </w:rPr>
          <w:fldChar w:fldCharType="begin"/>
        </w:r>
        <w:r w:rsidR="00AD2C51">
          <w:rPr>
            <w:noProof/>
          </w:rPr>
          <w:instrText xml:space="preserve"> PAGEREF _Toc89195548 \h </w:instrText>
        </w:r>
        <w:r w:rsidR="00AD2C51">
          <w:rPr>
            <w:noProof/>
          </w:rPr>
        </w:r>
        <w:r w:rsidR="00AD2C51">
          <w:rPr>
            <w:noProof/>
          </w:rPr>
          <w:fldChar w:fldCharType="separate"/>
        </w:r>
        <w:r w:rsidR="00AD2C51">
          <w:rPr>
            <w:noProof/>
          </w:rPr>
          <w:t>1</w:t>
        </w:r>
        <w:r w:rsidR="00AD2C51">
          <w:rPr>
            <w:noProof/>
          </w:rPr>
          <w:fldChar w:fldCharType="end"/>
        </w:r>
      </w:hyperlink>
    </w:p>
    <w:p w14:paraId="65BDEEE4" w14:textId="68BDCE6C" w:rsidR="00AD2C51" w:rsidRDefault="00AD2C51">
      <w:pPr>
        <w:pStyle w:val="ndice2"/>
        <w:rPr>
          <w:rFonts w:asciiTheme="minorHAnsi" w:eastAsiaTheme="minorEastAsia" w:hAnsiTheme="minorHAnsi" w:cstheme="minorBidi"/>
          <w:bCs w:val="0"/>
          <w:noProof/>
          <w:kern w:val="0"/>
          <w:sz w:val="22"/>
          <w:szCs w:val="22"/>
          <w:lang w:val="pt-PT" w:eastAsia="pt-PT" w:bidi="ar-SA"/>
        </w:rPr>
      </w:pPr>
      <w:hyperlink w:anchor="_Toc89195549" w:history="1">
        <w:r w:rsidRPr="002A1906">
          <w:rPr>
            <w:rStyle w:val="Hiperligao"/>
            <w:noProof/>
            <w:lang w:val="pt-PT"/>
          </w:rPr>
          <w:t>1.1</w:t>
        </w:r>
        <w:r>
          <w:rPr>
            <w:rFonts w:asciiTheme="minorHAnsi" w:eastAsiaTheme="minorEastAsia" w:hAnsiTheme="minorHAnsi" w:cstheme="minorBidi"/>
            <w:bCs w:val="0"/>
            <w:noProof/>
            <w:kern w:val="0"/>
            <w:sz w:val="22"/>
            <w:szCs w:val="22"/>
            <w:lang w:val="pt-PT" w:eastAsia="pt-PT" w:bidi="ar-SA"/>
          </w:rPr>
          <w:tab/>
        </w:r>
        <w:r w:rsidRPr="002A1906">
          <w:rPr>
            <w:rStyle w:val="Hiperligao"/>
            <w:noProof/>
            <w:lang w:val="pt-PT"/>
          </w:rPr>
          <w:t>Contextualização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_Toc89195549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hyperlink>
    </w:p>
    <w:p w14:paraId="42829352" w14:textId="361EF649" w:rsidR="00AD2C51" w:rsidRDefault="00AD2C51">
      <w:pPr>
        <w:pStyle w:val="ndice2"/>
        <w:rPr>
          <w:rFonts w:asciiTheme="minorHAnsi" w:eastAsiaTheme="minorEastAsia" w:hAnsiTheme="minorHAnsi" w:cstheme="minorBidi"/>
          <w:bCs w:val="0"/>
          <w:noProof/>
          <w:kern w:val="0"/>
          <w:sz w:val="22"/>
          <w:szCs w:val="22"/>
          <w:lang w:val="pt-PT" w:eastAsia="pt-PT" w:bidi="ar-SA"/>
        </w:rPr>
      </w:pPr>
      <w:hyperlink w:anchor="_Toc89195550" w:history="1">
        <w:r w:rsidRPr="002A1906">
          <w:rPr>
            <w:rStyle w:val="Hiperligao"/>
            <w:noProof/>
            <w:lang w:val="pt-PT"/>
          </w:rPr>
          <w:t>1.2</w:t>
        </w:r>
        <w:r>
          <w:rPr>
            <w:rFonts w:asciiTheme="minorHAnsi" w:eastAsiaTheme="minorEastAsia" w:hAnsiTheme="minorHAnsi" w:cstheme="minorBidi"/>
            <w:bCs w:val="0"/>
            <w:noProof/>
            <w:kern w:val="0"/>
            <w:sz w:val="22"/>
            <w:szCs w:val="22"/>
            <w:lang w:val="pt-PT" w:eastAsia="pt-PT" w:bidi="ar-SA"/>
          </w:rPr>
          <w:tab/>
        </w:r>
        <w:r w:rsidRPr="002A1906">
          <w:rPr>
            <w:rStyle w:val="Hiperligao"/>
            <w:noProof/>
            <w:lang w:val="pt-PT"/>
          </w:rPr>
          <w:t>Motivação e Objetivos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_Toc89195550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14:paraId="265A793F" w14:textId="2754C42F" w:rsidR="00AD2C51" w:rsidRDefault="00AD2C51">
      <w:pPr>
        <w:pStyle w:val="ndice2"/>
        <w:rPr>
          <w:rFonts w:asciiTheme="minorHAnsi" w:eastAsiaTheme="minorEastAsia" w:hAnsiTheme="minorHAnsi" w:cstheme="minorBidi"/>
          <w:bCs w:val="0"/>
          <w:noProof/>
          <w:kern w:val="0"/>
          <w:sz w:val="22"/>
          <w:szCs w:val="22"/>
          <w:lang w:val="pt-PT" w:eastAsia="pt-PT" w:bidi="ar-SA"/>
        </w:rPr>
      </w:pPr>
      <w:hyperlink w:anchor="_Toc89195551" w:history="1">
        <w:r w:rsidRPr="002A1906">
          <w:rPr>
            <w:rStyle w:val="Hiperligao"/>
            <w:noProof/>
            <w:lang w:val="pt-PT"/>
          </w:rPr>
          <w:t>1.3</w:t>
        </w:r>
        <w:r>
          <w:rPr>
            <w:rFonts w:asciiTheme="minorHAnsi" w:eastAsiaTheme="minorEastAsia" w:hAnsiTheme="minorHAnsi" w:cstheme="minorBidi"/>
            <w:bCs w:val="0"/>
            <w:noProof/>
            <w:kern w:val="0"/>
            <w:sz w:val="22"/>
            <w:szCs w:val="22"/>
            <w:lang w:val="pt-PT" w:eastAsia="pt-PT" w:bidi="ar-SA"/>
          </w:rPr>
          <w:tab/>
        </w:r>
        <w:r w:rsidRPr="002A1906">
          <w:rPr>
            <w:rStyle w:val="Hiperligao"/>
            <w:noProof/>
            <w:lang w:val="pt-PT"/>
          </w:rPr>
          <w:t>Estrutura do Documento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_Toc89195551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hyperlink>
    </w:p>
    <w:p w14:paraId="77EA3229" w14:textId="219D24F0" w:rsidR="00AD2C51" w:rsidRDefault="00AD2C51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sz w:val="22"/>
          <w:szCs w:val="22"/>
          <w:lang w:val="pt-PT" w:eastAsia="pt-PT" w:bidi="ar-SA"/>
        </w:rPr>
      </w:pPr>
      <w:hyperlink w:anchor="_Toc89195552" w:history="1">
        <w:r w:rsidRPr="002A1906">
          <w:rPr>
            <w:rStyle w:val="Hiperligao"/>
            <w:noProof/>
          </w:rPr>
          <w:t>2</w:t>
        </w:r>
        <w:r>
          <w:rPr>
            <w:rFonts w:asciiTheme="minorHAnsi" w:eastAsiaTheme="minorEastAsia" w:hAnsiTheme="minorHAnsi" w:cstheme="minorBidi"/>
            <w:bCs w:val="0"/>
            <w:smallCaps w:val="0"/>
            <w:noProof/>
            <w:kern w:val="0"/>
            <w:sz w:val="22"/>
            <w:szCs w:val="22"/>
            <w:lang w:val="pt-PT" w:eastAsia="pt-PT" w:bidi="ar-SA"/>
          </w:rPr>
          <w:tab/>
        </w:r>
        <w:r w:rsidRPr="002A1906">
          <w:rPr>
            <w:rStyle w:val="Hiperligao"/>
            <w:noProof/>
          </w:rPr>
          <w:t>Estado da Arte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_Toc89195552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</w:t>
        </w:r>
        <w:r>
          <w:rPr>
            <w:noProof/>
          </w:rPr>
          <w:fldChar w:fldCharType="end"/>
        </w:r>
      </w:hyperlink>
    </w:p>
    <w:p w14:paraId="6E934BA6" w14:textId="380E005D" w:rsidR="00AD2C51" w:rsidRDefault="00AD2C51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sz w:val="22"/>
          <w:szCs w:val="22"/>
          <w:lang w:val="pt-PT" w:eastAsia="pt-PT" w:bidi="ar-SA"/>
        </w:rPr>
      </w:pPr>
      <w:hyperlink w:anchor="_Toc89195553" w:history="1">
        <w:r w:rsidRPr="002A1906">
          <w:rPr>
            <w:rStyle w:val="Hiperligao"/>
            <w:noProof/>
          </w:rPr>
          <w:t>3</w:t>
        </w:r>
        <w:r>
          <w:rPr>
            <w:rFonts w:asciiTheme="minorHAnsi" w:eastAsiaTheme="minorEastAsia" w:hAnsiTheme="minorHAnsi" w:cstheme="minorBidi"/>
            <w:bCs w:val="0"/>
            <w:smallCaps w:val="0"/>
            <w:noProof/>
            <w:kern w:val="0"/>
            <w:sz w:val="22"/>
            <w:szCs w:val="22"/>
            <w:lang w:val="pt-PT" w:eastAsia="pt-PT" w:bidi="ar-SA"/>
          </w:rPr>
          <w:tab/>
        </w:r>
        <w:r w:rsidRPr="002A1906">
          <w:rPr>
            <w:rStyle w:val="Hiperligao"/>
            <w:noProof/>
          </w:rPr>
          <w:t>Metodologia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_Toc89195553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23CA09C8" w14:textId="6B5D6A7B" w:rsidR="00AD2C51" w:rsidRDefault="00AD2C51">
      <w:pPr>
        <w:pStyle w:val="ndice2"/>
        <w:rPr>
          <w:rFonts w:asciiTheme="minorHAnsi" w:eastAsiaTheme="minorEastAsia" w:hAnsiTheme="minorHAnsi" w:cstheme="minorBidi"/>
          <w:bCs w:val="0"/>
          <w:noProof/>
          <w:kern w:val="0"/>
          <w:sz w:val="22"/>
          <w:szCs w:val="22"/>
          <w:lang w:val="pt-PT" w:eastAsia="pt-PT" w:bidi="ar-SA"/>
        </w:rPr>
      </w:pPr>
      <w:hyperlink w:anchor="_Toc89195554" w:history="1">
        <w:r w:rsidRPr="002A1906">
          <w:rPr>
            <w:rStyle w:val="Hiperligao"/>
            <w:noProof/>
            <w:lang w:val="pt-PT"/>
          </w:rPr>
          <w:t>3.1</w:t>
        </w:r>
        <w:r>
          <w:rPr>
            <w:rFonts w:asciiTheme="minorHAnsi" w:eastAsiaTheme="minorEastAsia" w:hAnsiTheme="minorHAnsi" w:cstheme="minorBidi"/>
            <w:bCs w:val="0"/>
            <w:noProof/>
            <w:kern w:val="0"/>
            <w:sz w:val="22"/>
            <w:szCs w:val="22"/>
            <w:lang w:val="pt-PT" w:eastAsia="pt-PT" w:bidi="ar-SA"/>
          </w:rPr>
          <w:tab/>
        </w:r>
        <w:r w:rsidRPr="002A1906">
          <w:rPr>
            <w:rStyle w:val="Hiperligao"/>
            <w:noProof/>
            <w:lang w:val="pt-PT"/>
          </w:rPr>
          <w:t>Descrição do Problema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_Toc89195554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14:paraId="18E5F57B" w14:textId="15B34B75" w:rsidR="00AD2C51" w:rsidRDefault="00AD2C51">
      <w:pPr>
        <w:pStyle w:val="ndice2"/>
        <w:rPr>
          <w:rFonts w:asciiTheme="minorHAnsi" w:eastAsiaTheme="minorEastAsia" w:hAnsiTheme="minorHAnsi" w:cstheme="minorBidi"/>
          <w:bCs w:val="0"/>
          <w:noProof/>
          <w:kern w:val="0"/>
          <w:sz w:val="22"/>
          <w:szCs w:val="22"/>
          <w:lang w:val="pt-PT" w:eastAsia="pt-PT" w:bidi="ar-SA"/>
        </w:rPr>
      </w:pPr>
      <w:hyperlink w:anchor="_Toc89195555" w:history="1">
        <w:r w:rsidRPr="002A1906">
          <w:rPr>
            <w:rStyle w:val="Hiperligao"/>
            <w:noProof/>
            <w:lang w:val="pt-PT"/>
          </w:rPr>
          <w:t>3.2</w:t>
        </w:r>
        <w:r>
          <w:rPr>
            <w:rFonts w:asciiTheme="minorHAnsi" w:eastAsiaTheme="minorEastAsia" w:hAnsiTheme="minorHAnsi" w:cstheme="minorBidi"/>
            <w:bCs w:val="0"/>
            <w:noProof/>
            <w:kern w:val="0"/>
            <w:sz w:val="22"/>
            <w:szCs w:val="22"/>
            <w:lang w:val="pt-PT" w:eastAsia="pt-PT" w:bidi="ar-SA"/>
          </w:rPr>
          <w:tab/>
        </w:r>
        <w:r w:rsidRPr="002A1906">
          <w:rPr>
            <w:rStyle w:val="Hiperligao"/>
            <w:noProof/>
            <w:lang w:val="pt-PT"/>
          </w:rPr>
          <w:t>Estrutura de Dados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_Toc89195555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49072F86" w14:textId="03309E6D" w:rsidR="00AD2C51" w:rsidRDefault="00AD2C51">
      <w:pPr>
        <w:pStyle w:val="ndice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PT" w:eastAsia="pt-PT" w:bidi="ar-SA"/>
        </w:rPr>
      </w:pPr>
      <w:hyperlink w:anchor="_Toc89195556" w:history="1">
        <w:r w:rsidRPr="002A1906">
          <w:rPr>
            <w:rStyle w:val="Hiperligao"/>
            <w:noProof/>
          </w:rPr>
          <w:t>3.2.1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PT" w:eastAsia="pt-PT" w:bidi="ar-SA"/>
          </w:rPr>
          <w:tab/>
        </w:r>
        <w:r w:rsidRPr="002A1906">
          <w:rPr>
            <w:rStyle w:val="Hiperligao"/>
            <w:noProof/>
          </w:rPr>
          <w:t>Base de Dados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_Toc89195556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</w:t>
        </w:r>
        <w:r>
          <w:rPr>
            <w:noProof/>
          </w:rPr>
          <w:fldChar w:fldCharType="end"/>
        </w:r>
      </w:hyperlink>
    </w:p>
    <w:p w14:paraId="33B6F83B" w14:textId="2B2CF508" w:rsidR="00AD2C51" w:rsidRDefault="00AD2C51">
      <w:pPr>
        <w:pStyle w:val="ndice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PT" w:eastAsia="pt-PT" w:bidi="ar-SA"/>
        </w:rPr>
      </w:pPr>
      <w:hyperlink w:anchor="_Toc89195557" w:history="1">
        <w:r w:rsidRPr="002A1906">
          <w:rPr>
            <w:rStyle w:val="Hiperligao"/>
            <w:noProof/>
          </w:rPr>
          <w:t>3.2.2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PT" w:eastAsia="pt-PT" w:bidi="ar-SA"/>
          </w:rPr>
          <w:tab/>
        </w:r>
        <w:r w:rsidRPr="002A1906">
          <w:rPr>
            <w:rStyle w:val="Hiperligao"/>
            <w:noProof/>
          </w:rPr>
          <w:t>Serviços SOAP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_Toc89195557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0D5DAD07" w14:textId="38DFA9DF" w:rsidR="00AD2C51" w:rsidRDefault="00AD2C51">
      <w:pPr>
        <w:pStyle w:val="ndice4"/>
        <w:tabs>
          <w:tab w:val="left" w:pos="1540"/>
          <w:tab w:val="right" w:pos="8607"/>
        </w:tabs>
        <w:rPr>
          <w:noProof/>
        </w:rPr>
      </w:pPr>
      <w:hyperlink w:anchor="_Toc89195558" w:history="1">
        <w:r w:rsidRPr="002A1906">
          <w:rPr>
            <w:rStyle w:val="Hiperligao"/>
            <w:noProof/>
            <w:lang w:val="pt-PT"/>
          </w:rPr>
          <w:t>3.2.2.1</w:t>
        </w:r>
        <w:r>
          <w:rPr>
            <w:noProof/>
          </w:rPr>
          <w:tab/>
        </w:r>
        <w:r w:rsidRPr="002A1906">
          <w:rPr>
            <w:rStyle w:val="Hiperligao"/>
            <w:noProof/>
            <w:lang w:val="pt-PT"/>
          </w:rPr>
          <w:t>Gestão de Infetados/Isolados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_Toc89195558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9</w:t>
        </w:r>
        <w:r>
          <w:rPr>
            <w:noProof/>
          </w:rPr>
          <w:fldChar w:fldCharType="end"/>
        </w:r>
      </w:hyperlink>
    </w:p>
    <w:p w14:paraId="5DC3A4DB" w14:textId="4291FC29" w:rsidR="00AD2C51" w:rsidRDefault="00AD2C51">
      <w:pPr>
        <w:pStyle w:val="ndice4"/>
        <w:tabs>
          <w:tab w:val="left" w:pos="1540"/>
          <w:tab w:val="right" w:pos="8607"/>
        </w:tabs>
        <w:rPr>
          <w:noProof/>
        </w:rPr>
      </w:pPr>
      <w:hyperlink w:anchor="_Toc89195559" w:history="1">
        <w:r w:rsidRPr="002A1906">
          <w:rPr>
            <w:rStyle w:val="Hiperligao"/>
            <w:noProof/>
            <w:lang w:val="pt-PT"/>
          </w:rPr>
          <w:t>3.2.2.2</w:t>
        </w:r>
        <w:r>
          <w:rPr>
            <w:noProof/>
          </w:rPr>
          <w:tab/>
        </w:r>
        <w:r w:rsidRPr="002A1906">
          <w:rPr>
            <w:rStyle w:val="Hiperligao"/>
            <w:noProof/>
            <w:lang w:val="pt-PT"/>
          </w:rPr>
          <w:t>Importar ficheiros XML/JSON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_Toc89195559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</w:t>
        </w:r>
        <w:r>
          <w:rPr>
            <w:noProof/>
          </w:rPr>
          <w:fldChar w:fldCharType="end"/>
        </w:r>
      </w:hyperlink>
    </w:p>
    <w:p w14:paraId="3598520E" w14:textId="70981A75" w:rsidR="00AD2C51" w:rsidRDefault="00AD2C51">
      <w:pPr>
        <w:pStyle w:val="ndice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PT" w:eastAsia="pt-PT" w:bidi="ar-SA"/>
        </w:rPr>
      </w:pPr>
      <w:hyperlink w:anchor="_Toc89195560" w:history="1">
        <w:r w:rsidRPr="002A1906">
          <w:rPr>
            <w:rStyle w:val="Hiperligao"/>
            <w:noProof/>
          </w:rPr>
          <w:t>3.2.3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PT" w:eastAsia="pt-PT" w:bidi="ar-SA"/>
          </w:rPr>
          <w:tab/>
        </w:r>
        <w:r w:rsidRPr="002A1906">
          <w:rPr>
            <w:rStyle w:val="Hiperligao"/>
            <w:noProof/>
          </w:rPr>
          <w:t>Cliente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_Toc89195560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2F90BD87" w14:textId="15103E48" w:rsidR="00AD2C51" w:rsidRDefault="00AD2C51">
      <w:pPr>
        <w:pStyle w:val="ndice4"/>
        <w:tabs>
          <w:tab w:val="left" w:pos="1540"/>
          <w:tab w:val="right" w:pos="8607"/>
        </w:tabs>
        <w:rPr>
          <w:noProof/>
        </w:rPr>
      </w:pPr>
      <w:hyperlink w:anchor="_Toc89195561" w:history="1">
        <w:r w:rsidRPr="002A1906">
          <w:rPr>
            <w:rStyle w:val="Hiperligao"/>
            <w:noProof/>
          </w:rPr>
          <w:t>3.2.3.1</w:t>
        </w:r>
        <w:r>
          <w:rPr>
            <w:noProof/>
          </w:rPr>
          <w:tab/>
        </w:r>
        <w:r w:rsidRPr="002A1906">
          <w:rPr>
            <w:rStyle w:val="Hiperligao"/>
            <w:noProof/>
          </w:rPr>
          <w:t>Gestão de Infetados/Isolados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_Toc89195561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</w:t>
        </w:r>
        <w:r>
          <w:rPr>
            <w:noProof/>
          </w:rPr>
          <w:fldChar w:fldCharType="end"/>
        </w:r>
      </w:hyperlink>
    </w:p>
    <w:p w14:paraId="5EC3A0BC" w14:textId="1BA2E164" w:rsidR="00AD2C51" w:rsidRDefault="00AD2C51">
      <w:pPr>
        <w:pStyle w:val="ndice4"/>
        <w:tabs>
          <w:tab w:val="left" w:pos="1540"/>
          <w:tab w:val="right" w:pos="8607"/>
        </w:tabs>
        <w:rPr>
          <w:noProof/>
        </w:rPr>
      </w:pPr>
      <w:hyperlink w:anchor="_Toc89195562" w:history="1">
        <w:r w:rsidRPr="002A1906">
          <w:rPr>
            <w:rStyle w:val="Hiperligao"/>
            <w:noProof/>
            <w:lang w:val="pt-PT"/>
          </w:rPr>
          <w:t>3.2.3.2</w:t>
        </w:r>
        <w:r>
          <w:rPr>
            <w:noProof/>
          </w:rPr>
          <w:tab/>
        </w:r>
        <w:r w:rsidRPr="002A1906">
          <w:rPr>
            <w:rStyle w:val="Hiperligao"/>
            <w:noProof/>
            <w:lang w:val="pt-PT"/>
          </w:rPr>
          <w:t>Importar Ficheiros Xml/Json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_Toc89195562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14</w:t>
        </w:r>
        <w:r>
          <w:rPr>
            <w:noProof/>
          </w:rPr>
          <w:fldChar w:fldCharType="end"/>
        </w:r>
      </w:hyperlink>
    </w:p>
    <w:p w14:paraId="11FA2B16" w14:textId="5556C89F" w:rsidR="00AD2C51" w:rsidRDefault="00AD2C51">
      <w:pPr>
        <w:pStyle w:val="ndice4"/>
        <w:tabs>
          <w:tab w:val="left" w:pos="1540"/>
          <w:tab w:val="right" w:pos="8607"/>
        </w:tabs>
        <w:rPr>
          <w:noProof/>
        </w:rPr>
      </w:pPr>
      <w:hyperlink w:anchor="_Toc89195563" w:history="1">
        <w:r w:rsidRPr="002A1906">
          <w:rPr>
            <w:rStyle w:val="Hiperligao"/>
            <w:noProof/>
            <w:lang w:val="pt-PT"/>
          </w:rPr>
          <w:t>3.2.3.3</w:t>
        </w:r>
        <w:r>
          <w:rPr>
            <w:noProof/>
          </w:rPr>
          <w:tab/>
        </w:r>
        <w:r w:rsidRPr="002A1906">
          <w:rPr>
            <w:rStyle w:val="Hiperligao"/>
            <w:noProof/>
            <w:lang w:val="pt-PT"/>
          </w:rPr>
          <w:t>Dashboard com estatísticas das encomendas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_Toc89195563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14:paraId="455395DA" w14:textId="26F171A7" w:rsidR="00AD2C51" w:rsidRDefault="00AD2C51">
      <w:pPr>
        <w:pStyle w:val="ndice4"/>
        <w:tabs>
          <w:tab w:val="left" w:pos="1540"/>
          <w:tab w:val="right" w:pos="8607"/>
        </w:tabs>
        <w:rPr>
          <w:noProof/>
        </w:rPr>
      </w:pPr>
      <w:hyperlink w:anchor="_Toc89195564" w:history="1">
        <w:r w:rsidRPr="002A1906">
          <w:rPr>
            <w:rStyle w:val="Hiperligao"/>
            <w:noProof/>
            <w:lang w:val="pt-PT"/>
          </w:rPr>
          <w:t>3.2.3.4</w:t>
        </w:r>
        <w:r>
          <w:rPr>
            <w:noProof/>
          </w:rPr>
          <w:tab/>
        </w:r>
        <w:r w:rsidRPr="002A1906">
          <w:rPr>
            <w:rStyle w:val="Hiperligao"/>
            <w:noProof/>
            <w:lang w:val="pt-PT"/>
          </w:rPr>
          <w:t xml:space="preserve"> Dashboard números atuais da pandemia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_Toc89195564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18</w:t>
        </w:r>
        <w:r>
          <w:rPr>
            <w:noProof/>
          </w:rPr>
          <w:fldChar w:fldCharType="end"/>
        </w:r>
      </w:hyperlink>
    </w:p>
    <w:p w14:paraId="32A8A224" w14:textId="3250F802" w:rsidR="00AD2C51" w:rsidRDefault="00AD2C51">
      <w:pPr>
        <w:pStyle w:val="ndice4"/>
        <w:tabs>
          <w:tab w:val="left" w:pos="1540"/>
          <w:tab w:val="right" w:pos="8607"/>
        </w:tabs>
        <w:rPr>
          <w:noProof/>
        </w:rPr>
      </w:pPr>
      <w:hyperlink w:anchor="_Toc89195565" w:history="1">
        <w:r w:rsidRPr="002A1906">
          <w:rPr>
            <w:rStyle w:val="Hiperligao"/>
            <w:noProof/>
            <w:lang w:val="pt-PT"/>
          </w:rPr>
          <w:t>3.2.3.5</w:t>
        </w:r>
        <w:r>
          <w:rPr>
            <w:noProof/>
          </w:rPr>
          <w:tab/>
        </w:r>
        <w:r w:rsidRPr="002A1906">
          <w:rPr>
            <w:rStyle w:val="Hiperligao"/>
            <w:noProof/>
            <w:lang w:val="pt-PT"/>
          </w:rPr>
          <w:t>Requisição de Produtos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_Toc89195565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hyperlink>
    </w:p>
    <w:p w14:paraId="0A60FFAB" w14:textId="1D64071B" w:rsidR="00AD2C51" w:rsidRDefault="00AD2C51">
      <w:pPr>
        <w:pStyle w:val="ndice3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val="pt-PT" w:eastAsia="pt-PT" w:bidi="ar-SA"/>
        </w:rPr>
      </w:pPr>
      <w:hyperlink w:anchor="_Toc89195566" w:history="1">
        <w:r w:rsidRPr="002A1906">
          <w:rPr>
            <w:rStyle w:val="Hiperligao"/>
            <w:noProof/>
          </w:rPr>
          <w:t>3.2.4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val="pt-PT" w:eastAsia="pt-PT" w:bidi="ar-SA"/>
          </w:rPr>
          <w:tab/>
        </w:r>
        <w:r w:rsidRPr="002A1906">
          <w:rPr>
            <w:rStyle w:val="Hiperligao"/>
            <w:noProof/>
          </w:rPr>
          <w:t>Rest Web Api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_Toc89195566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23</w:t>
        </w:r>
        <w:r>
          <w:rPr>
            <w:noProof/>
          </w:rPr>
          <w:fldChar w:fldCharType="end"/>
        </w:r>
      </w:hyperlink>
    </w:p>
    <w:p w14:paraId="463D0CA0" w14:textId="5D8A3B9B" w:rsidR="00AD2C51" w:rsidRDefault="00AD2C51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sz w:val="22"/>
          <w:szCs w:val="22"/>
          <w:lang w:val="pt-PT" w:eastAsia="pt-PT" w:bidi="ar-SA"/>
        </w:rPr>
      </w:pPr>
      <w:hyperlink w:anchor="_Toc89195567" w:history="1">
        <w:r w:rsidRPr="002A1906">
          <w:rPr>
            <w:rStyle w:val="Hiperligao"/>
            <w:noProof/>
          </w:rPr>
          <w:t>4</w:t>
        </w:r>
        <w:r>
          <w:rPr>
            <w:rFonts w:asciiTheme="minorHAnsi" w:eastAsiaTheme="minorEastAsia" w:hAnsiTheme="minorHAnsi" w:cstheme="minorBidi"/>
            <w:bCs w:val="0"/>
            <w:smallCaps w:val="0"/>
            <w:noProof/>
            <w:kern w:val="0"/>
            <w:sz w:val="22"/>
            <w:szCs w:val="22"/>
            <w:lang w:val="pt-PT" w:eastAsia="pt-PT" w:bidi="ar-SA"/>
          </w:rPr>
          <w:tab/>
        </w:r>
        <w:r w:rsidRPr="002A1906">
          <w:rPr>
            <w:rStyle w:val="Hiperligao"/>
            <w:noProof/>
          </w:rPr>
          <w:t>Conclusão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_Toc89195567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27</w:t>
        </w:r>
        <w:r>
          <w:rPr>
            <w:noProof/>
          </w:rPr>
          <w:fldChar w:fldCharType="end"/>
        </w:r>
      </w:hyperlink>
    </w:p>
    <w:p w14:paraId="2F1A373C" w14:textId="3A665278" w:rsidR="00AD2C51" w:rsidRDefault="00AD2C51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sz w:val="22"/>
          <w:szCs w:val="22"/>
          <w:lang w:val="pt-PT" w:eastAsia="pt-PT" w:bidi="ar-SA"/>
        </w:rPr>
      </w:pPr>
      <w:hyperlink w:anchor="_Toc89195568" w:history="1">
        <w:r w:rsidRPr="002A1906">
          <w:rPr>
            <w:rStyle w:val="Hiperligao"/>
            <w:noProof/>
          </w:rPr>
          <w:t>Bibliografia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_Toc89195568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29</w:t>
        </w:r>
        <w:r>
          <w:rPr>
            <w:noProof/>
          </w:rPr>
          <w:fldChar w:fldCharType="end"/>
        </w:r>
      </w:hyperlink>
    </w:p>
    <w:p w14:paraId="1BC5BBDC" w14:textId="50AFA17F" w:rsidR="00AD2C51" w:rsidRDefault="00AD2C51">
      <w:pPr>
        <w:pStyle w:val="ndice1"/>
        <w:rPr>
          <w:rFonts w:asciiTheme="minorHAnsi" w:eastAsiaTheme="minorEastAsia" w:hAnsiTheme="minorHAnsi" w:cstheme="minorBidi"/>
          <w:bCs w:val="0"/>
          <w:smallCaps w:val="0"/>
          <w:noProof/>
          <w:kern w:val="0"/>
          <w:sz w:val="22"/>
          <w:szCs w:val="22"/>
          <w:lang w:val="pt-PT" w:eastAsia="pt-PT" w:bidi="ar-SA"/>
        </w:rPr>
      </w:pPr>
      <w:hyperlink w:anchor="_Toc89195569" w:history="1">
        <w:r w:rsidRPr="002A1906">
          <w:rPr>
            <w:rStyle w:val="Hiperligao"/>
            <w:noProof/>
          </w:rPr>
          <w:t>Anexos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_Toc89195569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hyperlink>
    </w:p>
    <w:p w14:paraId="4EBE694D" w14:textId="0BC4B035" w:rsidR="003A5CCC" w:rsidRDefault="002F46F2" w:rsidP="0002726E">
      <w:pPr>
        <w:pStyle w:val="ndice1"/>
        <w:tabs>
          <w:tab w:val="clear" w:pos="660"/>
          <w:tab w:val="clear" w:pos="8835"/>
          <w:tab w:val="right" w:leader="dot" w:pos="8844"/>
        </w:tabs>
        <w:rPr>
          <w:lang w:val="pt-PT"/>
        </w:rPr>
      </w:pPr>
      <w:r w:rsidRPr="000D7293">
        <w:rPr>
          <w:lang w:val="pt-PT"/>
        </w:rPr>
        <w:fldChar w:fldCharType="end"/>
      </w:r>
    </w:p>
    <w:p w14:paraId="7B5ECDA6" w14:textId="77777777" w:rsidR="003A5CCC" w:rsidRDefault="003A5CCC">
      <w:pPr>
        <w:suppressAutoHyphens w:val="0"/>
        <w:spacing w:before="0" w:line="240" w:lineRule="auto"/>
        <w:jc w:val="left"/>
        <w:rPr>
          <w:rFonts w:cs="Arial"/>
          <w:bCs/>
          <w:smallCaps/>
          <w:sz w:val="24"/>
          <w:szCs w:val="24"/>
          <w:lang w:val="pt-PT"/>
        </w:rPr>
      </w:pPr>
      <w:r>
        <w:rPr>
          <w:lang w:val="pt-PT"/>
        </w:rPr>
        <w:br w:type="page"/>
      </w:r>
    </w:p>
    <w:p w14:paraId="79DA812A" w14:textId="77777777" w:rsidR="002F46F2" w:rsidRPr="000D7293" w:rsidRDefault="002F46F2" w:rsidP="003D1248">
      <w:pPr>
        <w:pStyle w:val="Seccao"/>
      </w:pPr>
      <w:r w:rsidRPr="000D7293">
        <w:lastRenderedPageBreak/>
        <w:t>Lista de Tabelas</w:t>
      </w:r>
    </w:p>
    <w:p w14:paraId="0C8D5758" w14:textId="2B77409C" w:rsidR="003A5CCC" w:rsidRDefault="003A5CCC" w:rsidP="003D1248">
      <w:pPr>
        <w:rPr>
          <w:lang w:val="pt-PT"/>
        </w:rPr>
      </w:pPr>
    </w:p>
    <w:p w14:paraId="11837B8D" w14:textId="77777777" w:rsidR="003A5CCC" w:rsidRDefault="003A5CCC">
      <w:pPr>
        <w:suppressAutoHyphens w:val="0"/>
        <w:spacing w:before="0" w:line="240" w:lineRule="auto"/>
        <w:jc w:val="left"/>
        <w:rPr>
          <w:lang w:val="pt-PT"/>
        </w:rPr>
      </w:pPr>
      <w:r>
        <w:rPr>
          <w:lang w:val="pt-PT"/>
        </w:rPr>
        <w:br w:type="page"/>
      </w:r>
    </w:p>
    <w:p w14:paraId="255C72FB" w14:textId="77777777" w:rsidR="002F46F2" w:rsidRPr="000D7293" w:rsidRDefault="002F46F2" w:rsidP="003D1248">
      <w:pPr>
        <w:pStyle w:val="Seccao"/>
      </w:pPr>
      <w:r w:rsidRPr="000D7293">
        <w:lastRenderedPageBreak/>
        <w:t>Lista de Figuras</w:t>
      </w:r>
    </w:p>
    <w:p w14:paraId="20FFF0B5" w14:textId="0F1EF82B" w:rsidR="003D1248" w:rsidRDefault="003D1248">
      <w:pPr>
        <w:pStyle w:val="ndicedeilustraes"/>
        <w:tabs>
          <w:tab w:val="right" w:leader="dot" w:pos="8607"/>
        </w:tabs>
        <w:rPr>
          <w:rFonts w:asciiTheme="minorHAnsi" w:eastAsiaTheme="minorEastAsia" w:hAnsiTheme="minorHAnsi" w:cstheme="minorBidi"/>
          <w:noProof/>
          <w:kern w:val="0"/>
          <w:sz w:val="24"/>
          <w:szCs w:val="24"/>
          <w:lang w:val="pt-PT" w:eastAsia="ja-JP" w:bidi="ar-SA"/>
        </w:rPr>
      </w:pPr>
      <w:r>
        <w:rPr>
          <w:lang w:val="pt-PT"/>
        </w:rPr>
        <w:fldChar w:fldCharType="begin"/>
      </w:r>
      <w:r>
        <w:rPr>
          <w:lang w:val="pt-PT"/>
        </w:rPr>
        <w:instrText xml:space="preserve"> TOC \c "Figura" </w:instrText>
      </w:r>
      <w:r>
        <w:rPr>
          <w:lang w:val="pt-PT"/>
        </w:rPr>
        <w:fldChar w:fldCharType="separate"/>
      </w:r>
    </w:p>
    <w:p w14:paraId="6B1ED4CD" w14:textId="77777777" w:rsidR="002F46F2" w:rsidRPr="000D7293" w:rsidRDefault="003D1248" w:rsidP="00B537E7">
      <w:pPr>
        <w:rPr>
          <w:lang w:val="pt-PT"/>
        </w:rPr>
      </w:pPr>
      <w:r>
        <w:rPr>
          <w:lang w:val="pt-PT"/>
        </w:rPr>
        <w:fldChar w:fldCharType="end"/>
      </w:r>
    </w:p>
    <w:p w14:paraId="3860B1BD" w14:textId="77777777" w:rsidR="003D1248" w:rsidRPr="000D7293" w:rsidRDefault="003D1248" w:rsidP="00B537E7">
      <w:pPr>
        <w:rPr>
          <w:lang w:val="pt-PT"/>
        </w:rPr>
      </w:pPr>
    </w:p>
    <w:p w14:paraId="30BC0F6E" w14:textId="77777777" w:rsidR="002F46F2" w:rsidRPr="000D7293" w:rsidRDefault="002F46F2">
      <w:pPr>
        <w:rPr>
          <w:lang w:val="pt-PT"/>
        </w:rPr>
      </w:pPr>
    </w:p>
    <w:p w14:paraId="39A8C01C" w14:textId="77777777" w:rsidR="002F46F2" w:rsidRPr="000D7293" w:rsidRDefault="002F46F2">
      <w:pPr>
        <w:rPr>
          <w:lang w:val="pt-PT"/>
        </w:rPr>
        <w:sectPr w:rsidR="002F46F2" w:rsidRPr="000D7293" w:rsidSect="003D1248">
          <w:footerReference w:type="even" r:id="rId10"/>
          <w:footerReference w:type="default" r:id="rId11"/>
          <w:footerReference w:type="first" r:id="rId12"/>
          <w:type w:val="continuous"/>
          <w:pgSz w:w="11905" w:h="16837"/>
          <w:pgMar w:top="1701" w:right="1247" w:bottom="1134" w:left="1814" w:header="720" w:footer="720" w:gutter="227"/>
          <w:pgNumType w:fmt="upperRoman" w:start="1"/>
          <w:cols w:space="720"/>
          <w:formProt w:val="0"/>
          <w:docGrid w:linePitch="240" w:charSpace="36864"/>
        </w:sectPr>
      </w:pPr>
    </w:p>
    <w:p w14:paraId="21F51404" w14:textId="0DE0139B" w:rsidR="00D16BFC" w:rsidRPr="00C46D78" w:rsidRDefault="00BF02A7" w:rsidP="00C46D78">
      <w:pPr>
        <w:pStyle w:val="Ttulo1"/>
      </w:pPr>
      <w:bookmarkStart w:id="0" w:name="_Toc89195548"/>
      <w:r>
        <w:lastRenderedPageBreak/>
        <w:t>Introdução</w:t>
      </w:r>
      <w:bookmarkEnd w:id="0"/>
    </w:p>
    <w:p w14:paraId="73E9CB27" w14:textId="77777777" w:rsidR="003D1248" w:rsidRPr="000D7293" w:rsidRDefault="003D1248">
      <w:pPr>
        <w:rPr>
          <w:lang w:val="pt-PT"/>
        </w:rPr>
      </w:pPr>
    </w:p>
    <w:p w14:paraId="71BBF815" w14:textId="1AA79807" w:rsidR="002F46F2" w:rsidRPr="000D7293" w:rsidRDefault="00BF02A7" w:rsidP="000D7293">
      <w:pPr>
        <w:pStyle w:val="Ttulo2"/>
        <w:spacing w:before="840" w:after="360"/>
        <w:ind w:left="578" w:hanging="578"/>
        <w:rPr>
          <w:lang w:val="pt-PT"/>
        </w:rPr>
      </w:pPr>
      <w:bookmarkStart w:id="1" w:name="_Toc89195549"/>
      <w:r>
        <w:rPr>
          <w:lang w:val="pt-PT"/>
        </w:rPr>
        <w:t>Contextualização</w:t>
      </w:r>
      <w:bookmarkEnd w:id="1"/>
    </w:p>
    <w:p w14:paraId="38DCB294" w14:textId="6A220766" w:rsidR="000D7293" w:rsidRDefault="00BF02A7" w:rsidP="000D7293">
      <w:pPr>
        <w:pStyle w:val="Corpodetexto"/>
        <w:rPr>
          <w:lang w:val="pt-PT"/>
        </w:rPr>
      </w:pPr>
      <w:r>
        <w:rPr>
          <w:lang w:val="pt-PT"/>
        </w:rPr>
        <w:t>Este documento foi realizado no contexto da unidade curricular de Integração de Sistema de Informação</w:t>
      </w:r>
      <w:r w:rsidR="0027409A">
        <w:rPr>
          <w:lang w:val="pt-PT"/>
        </w:rPr>
        <w:t>, do curso de Engenharia de Sistemas Informáticos, da Escola Superior de Tecnologia do Instituto Politécnico Cávado do Ave.</w:t>
      </w:r>
    </w:p>
    <w:p w14:paraId="3682B7DC" w14:textId="545666D8" w:rsidR="0027409A" w:rsidRDefault="0027409A" w:rsidP="000D7293">
      <w:pPr>
        <w:pStyle w:val="Corpodetexto"/>
        <w:rPr>
          <w:lang w:val="pt-PT"/>
        </w:rPr>
      </w:pPr>
      <w:r>
        <w:rPr>
          <w:lang w:val="pt-PT"/>
        </w:rPr>
        <w:t>Neste Trabalho pretende-se criar soluções para problemas reais, soluções capazes de resolver ou auxiliar o Ser Humano no seu quotidiano.</w:t>
      </w:r>
    </w:p>
    <w:p w14:paraId="11B45FB6" w14:textId="70CA2D55" w:rsidR="0027409A" w:rsidRDefault="0027409A" w:rsidP="000D7293">
      <w:pPr>
        <w:pStyle w:val="Corpodetexto"/>
        <w:rPr>
          <w:lang w:val="pt-PT"/>
        </w:rPr>
      </w:pPr>
      <w:r>
        <w:rPr>
          <w:lang w:val="pt-PT"/>
        </w:rPr>
        <w:t>O Tema deve ter abrangido um conjunto de requisitos capazes de</w:t>
      </w:r>
      <w:r w:rsidR="00F64837">
        <w:rPr>
          <w:lang w:val="pt-PT"/>
        </w:rPr>
        <w:t xml:space="preserve"> ajudar</w:t>
      </w:r>
      <w:r>
        <w:rPr>
          <w:lang w:val="pt-PT"/>
        </w:rPr>
        <w:t xml:space="preserve"> na gestão de equipas </w:t>
      </w:r>
      <w:r w:rsidR="00F64837">
        <w:rPr>
          <w:lang w:val="pt-PT"/>
        </w:rPr>
        <w:t>multidisciplinares na visita a lares de idosos.</w:t>
      </w:r>
    </w:p>
    <w:p w14:paraId="518F1B39" w14:textId="77777777" w:rsidR="0027409A" w:rsidRDefault="0027409A" w:rsidP="000D7293">
      <w:pPr>
        <w:pStyle w:val="Corpodetexto"/>
        <w:rPr>
          <w:lang w:val="pt-PT"/>
        </w:rPr>
      </w:pPr>
    </w:p>
    <w:p w14:paraId="59EC8ACF" w14:textId="77777777" w:rsidR="003D1248" w:rsidRDefault="003D1248" w:rsidP="000D7293">
      <w:pPr>
        <w:pStyle w:val="Corpodetexto"/>
        <w:rPr>
          <w:lang w:val="pt-PT"/>
        </w:rPr>
      </w:pPr>
    </w:p>
    <w:p w14:paraId="62960AC7" w14:textId="77777777" w:rsidR="003D1248" w:rsidRDefault="003D1248" w:rsidP="000D7293">
      <w:pPr>
        <w:pStyle w:val="Corpodetexto"/>
        <w:rPr>
          <w:lang w:val="pt-PT"/>
        </w:rPr>
      </w:pPr>
    </w:p>
    <w:p w14:paraId="31285D7E" w14:textId="77D8202D" w:rsidR="003D1248" w:rsidRDefault="003D1248" w:rsidP="000D7293">
      <w:pPr>
        <w:pStyle w:val="Corpodetexto"/>
        <w:rPr>
          <w:lang w:val="pt-PT"/>
        </w:rPr>
      </w:pPr>
    </w:p>
    <w:p w14:paraId="39575FC0" w14:textId="680116E6" w:rsidR="006938CF" w:rsidRDefault="006938CF" w:rsidP="000D7293">
      <w:pPr>
        <w:pStyle w:val="Corpodetexto"/>
        <w:rPr>
          <w:lang w:val="pt-PT"/>
        </w:rPr>
      </w:pPr>
    </w:p>
    <w:p w14:paraId="0CD860B5" w14:textId="6402A97D" w:rsidR="006938CF" w:rsidRDefault="006938CF" w:rsidP="000D7293">
      <w:pPr>
        <w:pStyle w:val="Corpodetexto"/>
        <w:rPr>
          <w:lang w:val="pt-PT"/>
        </w:rPr>
      </w:pPr>
    </w:p>
    <w:p w14:paraId="552D00EB" w14:textId="3A890F6A" w:rsidR="006938CF" w:rsidRDefault="006938CF" w:rsidP="000D7293">
      <w:pPr>
        <w:pStyle w:val="Corpodetexto"/>
        <w:rPr>
          <w:lang w:val="pt-PT"/>
        </w:rPr>
      </w:pPr>
    </w:p>
    <w:p w14:paraId="37211965" w14:textId="0BD800E6" w:rsidR="006938CF" w:rsidRDefault="006938CF" w:rsidP="000D7293">
      <w:pPr>
        <w:pStyle w:val="Corpodetexto"/>
        <w:rPr>
          <w:lang w:val="pt-PT"/>
        </w:rPr>
      </w:pPr>
    </w:p>
    <w:p w14:paraId="78A73CC9" w14:textId="77777777" w:rsidR="006938CF" w:rsidRPr="000D7293" w:rsidRDefault="006938CF" w:rsidP="000D7293">
      <w:pPr>
        <w:pStyle w:val="Corpodetexto"/>
        <w:rPr>
          <w:lang w:val="pt-PT"/>
        </w:rPr>
      </w:pPr>
    </w:p>
    <w:p w14:paraId="76A81565" w14:textId="5461B65E" w:rsidR="0027409A" w:rsidRPr="00EC5A9C" w:rsidRDefault="0027409A" w:rsidP="0027409A">
      <w:pPr>
        <w:pStyle w:val="Ttulo2"/>
        <w:spacing w:before="840" w:after="360"/>
        <w:ind w:left="578" w:hanging="578"/>
        <w:rPr>
          <w:lang w:val="pt-PT"/>
        </w:rPr>
      </w:pPr>
      <w:bookmarkStart w:id="2" w:name="_Toc89195550"/>
      <w:r>
        <w:rPr>
          <w:lang w:val="pt-PT"/>
        </w:rPr>
        <w:lastRenderedPageBreak/>
        <w:t>Motivação e Objetivos</w:t>
      </w:r>
      <w:bookmarkEnd w:id="2"/>
    </w:p>
    <w:p w14:paraId="5B4CA673" w14:textId="4BAB715E" w:rsidR="0081438E" w:rsidRPr="00B86D44" w:rsidRDefault="0027409A" w:rsidP="0081438E">
      <w:pPr>
        <w:pStyle w:val="Corpodetexto"/>
        <w:rPr>
          <w:lang w:val="pt-PT"/>
        </w:rPr>
      </w:pPr>
      <w:r w:rsidRPr="00EC5A9C">
        <w:rPr>
          <w:lang w:val="pt-PT"/>
        </w:rPr>
        <w:t>Após</w:t>
      </w:r>
      <w:r w:rsidRPr="00F07A15">
        <w:rPr>
          <w:lang w:val="pt-PT"/>
        </w:rPr>
        <w:t xml:space="preserve"> recolha da informação necessária para a realização do projeto</w:t>
      </w:r>
      <w:r w:rsidR="00F64837" w:rsidRPr="00F07A15">
        <w:rPr>
          <w:lang w:val="pt-PT"/>
        </w:rPr>
        <w:t xml:space="preserve">, </w:t>
      </w:r>
      <w:r w:rsidR="00BF38B6" w:rsidRPr="00F07A15">
        <w:rPr>
          <w:lang w:val="pt-PT"/>
        </w:rPr>
        <w:t>definiram-se</w:t>
      </w:r>
      <w:r w:rsidR="00F64837" w:rsidRPr="00F07A15">
        <w:rPr>
          <w:lang w:val="pt-PT"/>
        </w:rPr>
        <w:t xml:space="preserve"> os objetivos da solução a desenvolver. </w:t>
      </w:r>
      <w:proofErr w:type="spellStart"/>
      <w:r w:rsidR="00F64837">
        <w:t>Deve</w:t>
      </w:r>
      <w:proofErr w:type="spellEnd"/>
      <w:r w:rsidR="00F64837">
        <w:t xml:space="preserve">-se </w:t>
      </w:r>
      <w:proofErr w:type="spellStart"/>
      <w:r w:rsidR="00BF38B6">
        <w:t>ter</w:t>
      </w:r>
      <w:proofErr w:type="spellEnd"/>
      <w:r w:rsidR="00F64837">
        <w:t xml:space="preserve"> </w:t>
      </w:r>
      <w:proofErr w:type="spellStart"/>
      <w:r w:rsidR="00F64837">
        <w:t>em</w:t>
      </w:r>
      <w:proofErr w:type="spellEnd"/>
      <w:r w:rsidR="00F64837">
        <w:t xml:space="preserve"> </w:t>
      </w:r>
      <w:proofErr w:type="spellStart"/>
      <w:r w:rsidR="00F64837">
        <w:t>consideração</w:t>
      </w:r>
      <w:proofErr w:type="spellEnd"/>
      <w:r w:rsidR="00F64837">
        <w:t xml:space="preserve"> </w:t>
      </w:r>
      <w:proofErr w:type="spellStart"/>
      <w:r w:rsidR="00F64837">
        <w:t>tópicos</w:t>
      </w:r>
      <w:proofErr w:type="spellEnd"/>
      <w:r w:rsidR="00F64837">
        <w:t xml:space="preserve"> </w:t>
      </w:r>
      <w:proofErr w:type="spellStart"/>
      <w:r w:rsidR="00F64837">
        <w:t>bastantes</w:t>
      </w:r>
      <w:proofErr w:type="spellEnd"/>
      <w:r w:rsidR="00F64837">
        <w:t xml:space="preserve"> </w:t>
      </w:r>
      <w:proofErr w:type="spellStart"/>
      <w:r w:rsidR="00F64837">
        <w:t>relevantes</w:t>
      </w:r>
      <w:proofErr w:type="spellEnd"/>
      <w:r w:rsidR="00F64837">
        <w:t xml:space="preserve"> </w:t>
      </w:r>
      <w:proofErr w:type="spellStart"/>
      <w:r w:rsidR="00F64837">
        <w:t>como</w:t>
      </w:r>
      <w:proofErr w:type="spellEnd"/>
      <w:r w:rsidR="00F64837">
        <w:t>:</w:t>
      </w:r>
    </w:p>
    <w:p w14:paraId="35784B52" w14:textId="3DB9B236" w:rsidR="00F64837" w:rsidRPr="00F07A15" w:rsidRDefault="00F64837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B86D44">
        <w:rPr>
          <w:lang w:val="pt-PT"/>
        </w:rPr>
        <w:t>Implementação</w:t>
      </w:r>
      <w:r w:rsidRPr="00F07A15">
        <w:rPr>
          <w:lang w:val="pt-PT"/>
        </w:rPr>
        <w:t xml:space="preserve"> de uma aplicação cliente que permita demostrar todos os recursos dos serviços implementados;</w:t>
      </w:r>
    </w:p>
    <w:p w14:paraId="17F68E1F" w14:textId="22F840CD" w:rsidR="00F64837" w:rsidRPr="00F07A15" w:rsidRDefault="00F64837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 xml:space="preserve">Identificar casos positivos </w:t>
      </w:r>
      <w:r w:rsidR="006938CF" w:rsidRPr="00F07A15">
        <w:rPr>
          <w:lang w:val="pt-PT"/>
        </w:rPr>
        <w:t>por</w:t>
      </w:r>
      <w:r w:rsidRPr="00F07A15">
        <w:rPr>
          <w:lang w:val="pt-PT"/>
        </w:rPr>
        <w:t xml:space="preserve"> covid </w:t>
      </w:r>
      <w:r w:rsidR="006938CF" w:rsidRPr="00F07A15">
        <w:rPr>
          <w:lang w:val="pt-PT"/>
        </w:rPr>
        <w:t>e as pessoas com quem esteve me contacto;</w:t>
      </w:r>
      <w:r w:rsidRPr="00F07A15">
        <w:rPr>
          <w:lang w:val="pt-PT"/>
        </w:rPr>
        <w:t xml:space="preserve"> </w:t>
      </w:r>
    </w:p>
    <w:p w14:paraId="56024651" w14:textId="0C3E8961" w:rsidR="006938CF" w:rsidRPr="00F07A15" w:rsidRDefault="006938CF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 xml:space="preserve">Importar ficheiros </w:t>
      </w:r>
      <w:proofErr w:type="spellStart"/>
      <w:r w:rsidRPr="00F07A15">
        <w:rPr>
          <w:lang w:val="pt-PT"/>
        </w:rPr>
        <w:t>Xml</w:t>
      </w:r>
      <w:proofErr w:type="spellEnd"/>
      <w:r w:rsidRPr="00F07A15">
        <w:rPr>
          <w:lang w:val="pt-PT"/>
        </w:rPr>
        <w:t xml:space="preserve"> ou </w:t>
      </w:r>
      <w:proofErr w:type="spellStart"/>
      <w:r w:rsidRPr="00F07A15">
        <w:rPr>
          <w:lang w:val="pt-PT"/>
        </w:rPr>
        <w:t>Json</w:t>
      </w:r>
      <w:proofErr w:type="spellEnd"/>
      <w:r w:rsidRPr="00F07A15">
        <w:rPr>
          <w:lang w:val="pt-PT"/>
        </w:rPr>
        <w:t xml:space="preserve"> e trabalhar o seu conteúdo;</w:t>
      </w:r>
    </w:p>
    <w:p w14:paraId="5628FF8A" w14:textId="19DEB32C" w:rsidR="006938CF" w:rsidRPr="00F07A15" w:rsidRDefault="006938CF" w:rsidP="00F64837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produtos mais encomendados pelas equipas;</w:t>
      </w:r>
    </w:p>
    <w:p w14:paraId="1BB26FEC" w14:textId="0C3D3450" w:rsidR="006938CF" w:rsidRPr="00F07A15" w:rsidRDefault="006938CF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as dez equipas mais dispendiosas;</w:t>
      </w:r>
    </w:p>
    <w:p w14:paraId="230C998F" w14:textId="37F3EDC1" w:rsidR="006938CF" w:rsidRPr="00F07A15" w:rsidRDefault="006938CF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quantidade de visitas diárias efetuadas e respetivas irregularidades;</w:t>
      </w:r>
    </w:p>
    <w:p w14:paraId="66CF34C3" w14:textId="4F65C2DE" w:rsidR="006938CF" w:rsidRPr="00F07A15" w:rsidRDefault="006938CF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número médio de infetados por covid nos últimos seis meses;</w:t>
      </w:r>
    </w:p>
    <w:p w14:paraId="0DF19831" w14:textId="3FB26F9C" w:rsidR="00EC5A9C" w:rsidRPr="00F07A15" w:rsidRDefault="00EC5A9C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Criar um serviço de segurança onde os utilizadores terão de se autenticar de forma segura;</w:t>
      </w:r>
    </w:p>
    <w:p w14:paraId="3B707BAE" w14:textId="35D859E4" w:rsidR="00EC5A9C" w:rsidRPr="00F07A15" w:rsidRDefault="00EC5A9C" w:rsidP="006938CF">
      <w:pPr>
        <w:pStyle w:val="Corpodetexto"/>
        <w:numPr>
          <w:ilvl w:val="0"/>
          <w:numId w:val="7"/>
        </w:numPr>
        <w:rPr>
          <w:lang w:val="pt-PT"/>
        </w:rPr>
      </w:pPr>
      <w:r w:rsidRPr="00F07A15">
        <w:rPr>
          <w:lang w:val="pt-PT"/>
        </w:rPr>
        <w:t>Apresentar os números atuais da pandemia;</w:t>
      </w:r>
    </w:p>
    <w:p w14:paraId="32AF727F" w14:textId="77777777" w:rsidR="003D1248" w:rsidRPr="00F07A15" w:rsidRDefault="003D1248" w:rsidP="0081438E">
      <w:pPr>
        <w:pStyle w:val="Corpodetexto"/>
        <w:rPr>
          <w:lang w:val="pt-PT"/>
        </w:rPr>
      </w:pPr>
    </w:p>
    <w:p w14:paraId="0FC84D67" w14:textId="77777777" w:rsidR="003D1248" w:rsidRPr="00F07A15" w:rsidRDefault="003D1248" w:rsidP="0081438E">
      <w:pPr>
        <w:pStyle w:val="Corpodetexto"/>
        <w:rPr>
          <w:lang w:val="pt-PT"/>
        </w:rPr>
      </w:pPr>
    </w:p>
    <w:p w14:paraId="124E250A" w14:textId="77777777" w:rsidR="003D1248" w:rsidRPr="00F07A15" w:rsidRDefault="003D1248" w:rsidP="0081438E">
      <w:pPr>
        <w:pStyle w:val="Corpodetexto"/>
        <w:rPr>
          <w:lang w:val="pt-PT"/>
        </w:rPr>
      </w:pPr>
    </w:p>
    <w:p w14:paraId="6B238BFB" w14:textId="77777777" w:rsidR="003D1248" w:rsidRPr="00F07A15" w:rsidRDefault="003D1248" w:rsidP="0081438E">
      <w:pPr>
        <w:pStyle w:val="Corpodetexto"/>
        <w:rPr>
          <w:lang w:val="pt-PT"/>
        </w:rPr>
      </w:pPr>
    </w:p>
    <w:p w14:paraId="4DBDFCEA" w14:textId="77777777" w:rsidR="003D1248" w:rsidRPr="00F07A15" w:rsidRDefault="003D1248" w:rsidP="0081438E">
      <w:pPr>
        <w:pStyle w:val="Corpodetexto"/>
        <w:rPr>
          <w:lang w:val="pt-PT"/>
        </w:rPr>
      </w:pPr>
    </w:p>
    <w:p w14:paraId="0C9C8A08" w14:textId="77777777" w:rsidR="003D1248" w:rsidRPr="00F07A15" w:rsidRDefault="003D1248" w:rsidP="0081438E">
      <w:pPr>
        <w:pStyle w:val="Corpodetexto"/>
        <w:rPr>
          <w:lang w:val="pt-PT"/>
        </w:rPr>
      </w:pPr>
    </w:p>
    <w:p w14:paraId="6C681365" w14:textId="77777777" w:rsidR="003D1248" w:rsidRPr="00F07A15" w:rsidRDefault="003D1248" w:rsidP="0081438E">
      <w:pPr>
        <w:pStyle w:val="Corpodetexto"/>
        <w:rPr>
          <w:lang w:val="pt-PT"/>
        </w:rPr>
      </w:pPr>
    </w:p>
    <w:p w14:paraId="6C259503" w14:textId="7C858935" w:rsidR="003D1248" w:rsidRPr="00F07A15" w:rsidRDefault="003D1248" w:rsidP="0081438E">
      <w:pPr>
        <w:pStyle w:val="Corpodetexto"/>
        <w:rPr>
          <w:lang w:val="pt-PT"/>
        </w:rPr>
      </w:pPr>
    </w:p>
    <w:p w14:paraId="29EDAF31" w14:textId="1E66A4DF" w:rsidR="00B86D44" w:rsidRPr="00F07A15" w:rsidRDefault="00B86D44" w:rsidP="0081438E">
      <w:pPr>
        <w:pStyle w:val="Corpodetexto"/>
        <w:rPr>
          <w:lang w:val="pt-PT"/>
        </w:rPr>
      </w:pPr>
    </w:p>
    <w:p w14:paraId="62CFD015" w14:textId="596EA3FF" w:rsidR="00B86D44" w:rsidRPr="00F07A15" w:rsidRDefault="00B86D44" w:rsidP="0081438E">
      <w:pPr>
        <w:pStyle w:val="Corpodetexto"/>
        <w:rPr>
          <w:lang w:val="pt-PT"/>
        </w:rPr>
      </w:pPr>
    </w:p>
    <w:p w14:paraId="04965CD6" w14:textId="17742023" w:rsidR="00B86D44" w:rsidRPr="00F07A15" w:rsidRDefault="00B86D44" w:rsidP="0081438E">
      <w:pPr>
        <w:pStyle w:val="Corpodetexto"/>
        <w:rPr>
          <w:lang w:val="pt-PT"/>
        </w:rPr>
      </w:pPr>
    </w:p>
    <w:p w14:paraId="5D01A080" w14:textId="22773AC6" w:rsidR="00B86D44" w:rsidRPr="00F07A15" w:rsidRDefault="00B86D44" w:rsidP="0081438E">
      <w:pPr>
        <w:pStyle w:val="Corpodetexto"/>
        <w:rPr>
          <w:lang w:val="pt-PT"/>
        </w:rPr>
      </w:pPr>
    </w:p>
    <w:p w14:paraId="53168376" w14:textId="21BE354A" w:rsidR="00B86D44" w:rsidRPr="00F07A15" w:rsidRDefault="00B86D44" w:rsidP="0081438E">
      <w:pPr>
        <w:pStyle w:val="Corpodetexto"/>
        <w:rPr>
          <w:lang w:val="pt-PT"/>
        </w:rPr>
      </w:pPr>
    </w:p>
    <w:p w14:paraId="190F0F2F" w14:textId="77777777" w:rsidR="00B86D44" w:rsidRPr="00F07A15" w:rsidRDefault="00B86D44" w:rsidP="0081438E">
      <w:pPr>
        <w:pStyle w:val="Corpodetexto"/>
        <w:rPr>
          <w:lang w:val="pt-PT"/>
        </w:rPr>
      </w:pPr>
    </w:p>
    <w:p w14:paraId="78D27F9C" w14:textId="77777777" w:rsidR="003D1248" w:rsidRPr="00F07A15" w:rsidRDefault="003D1248" w:rsidP="0081438E">
      <w:pPr>
        <w:pStyle w:val="Corpodetexto"/>
        <w:rPr>
          <w:lang w:val="pt-PT"/>
        </w:rPr>
      </w:pPr>
    </w:p>
    <w:p w14:paraId="4B4E9469" w14:textId="0D5B2420" w:rsidR="00B86D44" w:rsidRPr="00EC5A9C" w:rsidRDefault="00B86D44" w:rsidP="00B86D44">
      <w:pPr>
        <w:pStyle w:val="Ttulo2"/>
        <w:spacing w:before="840" w:after="360"/>
        <w:ind w:left="578" w:hanging="578"/>
        <w:rPr>
          <w:lang w:val="pt-PT"/>
        </w:rPr>
      </w:pPr>
      <w:bookmarkStart w:id="3" w:name="_Toc89195551"/>
      <w:r>
        <w:rPr>
          <w:lang w:val="pt-PT"/>
        </w:rPr>
        <w:lastRenderedPageBreak/>
        <w:t>Estrutura do Documento</w:t>
      </w:r>
      <w:bookmarkEnd w:id="3"/>
    </w:p>
    <w:p w14:paraId="4CE744EF" w14:textId="17793BEE" w:rsidR="00A03F3D" w:rsidRPr="00F07A15" w:rsidRDefault="00B86D44" w:rsidP="00A03F3D">
      <w:pPr>
        <w:pStyle w:val="Corpodetexto"/>
        <w:rPr>
          <w:lang w:val="pt-PT"/>
        </w:rPr>
      </w:pPr>
      <w:r w:rsidRPr="00F07A15">
        <w:rPr>
          <w:lang w:val="pt-PT"/>
        </w:rPr>
        <w:t>Este documento é constituído por quatro capítulos:</w:t>
      </w:r>
    </w:p>
    <w:p w14:paraId="38206C69" w14:textId="20FCE8E3" w:rsidR="00B86D44" w:rsidRPr="00F07A15" w:rsidRDefault="00B86D44" w:rsidP="00A03F3D">
      <w:pPr>
        <w:pStyle w:val="Corpodetexto"/>
        <w:rPr>
          <w:lang w:val="pt-PT"/>
        </w:rPr>
      </w:pPr>
      <w:r w:rsidRPr="00F07A15">
        <w:rPr>
          <w:lang w:val="pt-PT"/>
        </w:rPr>
        <w:t xml:space="preserve">No </w:t>
      </w:r>
      <w:r w:rsidRPr="00F07A15">
        <w:rPr>
          <w:b/>
          <w:bCs/>
          <w:lang w:val="pt-PT"/>
        </w:rPr>
        <w:t xml:space="preserve">Capítulo </w:t>
      </w:r>
      <w:proofErr w:type="gramStart"/>
      <w:r w:rsidRPr="00F07A15">
        <w:rPr>
          <w:b/>
          <w:bCs/>
          <w:lang w:val="pt-PT"/>
        </w:rPr>
        <w:t>1.Introdução</w:t>
      </w:r>
      <w:proofErr w:type="gramEnd"/>
      <w:r w:rsidRPr="00F07A15">
        <w:rPr>
          <w:lang w:val="pt-PT"/>
        </w:rPr>
        <w:t>, onde é feita uma breve introdução, motivação, objetivos, e a estrutura do documento.</w:t>
      </w:r>
    </w:p>
    <w:p w14:paraId="217F149F" w14:textId="6A2C412A" w:rsidR="00B86D44" w:rsidRPr="00F07A15" w:rsidRDefault="00B86D44" w:rsidP="00A03F3D">
      <w:pPr>
        <w:pStyle w:val="Corpodetexto"/>
        <w:rPr>
          <w:lang w:val="pt-PT"/>
        </w:rPr>
      </w:pPr>
      <w:r w:rsidRPr="00F07A15">
        <w:rPr>
          <w:lang w:val="pt-PT"/>
        </w:rPr>
        <w:t xml:space="preserve">No </w:t>
      </w:r>
      <w:r w:rsidRPr="00F07A15">
        <w:rPr>
          <w:b/>
          <w:bCs/>
          <w:lang w:val="pt-PT"/>
        </w:rPr>
        <w:t xml:space="preserve">Capítulo </w:t>
      </w:r>
      <w:proofErr w:type="gramStart"/>
      <w:r w:rsidRPr="00F07A15">
        <w:rPr>
          <w:b/>
          <w:bCs/>
          <w:lang w:val="pt-PT"/>
        </w:rPr>
        <w:t>2.Estado</w:t>
      </w:r>
      <w:proofErr w:type="gramEnd"/>
      <w:r w:rsidRPr="00F07A15">
        <w:rPr>
          <w:b/>
          <w:bCs/>
          <w:lang w:val="pt-PT"/>
        </w:rPr>
        <w:t xml:space="preserve"> da Arte</w:t>
      </w:r>
      <w:r w:rsidRPr="00F07A15">
        <w:rPr>
          <w:lang w:val="pt-PT"/>
        </w:rPr>
        <w:t xml:space="preserve">, </w:t>
      </w:r>
      <w:r w:rsidR="009115AD" w:rsidRPr="00F07A15">
        <w:rPr>
          <w:lang w:val="pt-PT"/>
        </w:rPr>
        <w:t>local onde</w:t>
      </w:r>
      <w:r w:rsidRPr="00F07A15">
        <w:rPr>
          <w:lang w:val="pt-PT"/>
        </w:rPr>
        <w:t xml:space="preserve"> é comentado após uma breve pesquisa, o que </w:t>
      </w:r>
      <w:r w:rsidR="005D1867">
        <w:rPr>
          <w:lang w:val="pt-PT"/>
        </w:rPr>
        <w:t>p</w:t>
      </w:r>
      <w:r w:rsidRPr="00F07A15">
        <w:rPr>
          <w:lang w:val="pt-PT"/>
        </w:rPr>
        <w:t xml:space="preserve">odemos </w:t>
      </w:r>
      <w:r w:rsidR="005D1867" w:rsidRPr="00F07A15">
        <w:rPr>
          <w:lang w:val="pt-PT"/>
        </w:rPr>
        <w:t>encontra</w:t>
      </w:r>
      <w:r w:rsidR="005D1867">
        <w:rPr>
          <w:lang w:val="pt-PT"/>
        </w:rPr>
        <w:t>r</w:t>
      </w:r>
      <w:r w:rsidRPr="00F07A15">
        <w:rPr>
          <w:lang w:val="pt-PT"/>
        </w:rPr>
        <w:t xml:space="preserve"> acerca de Serviços.</w:t>
      </w:r>
    </w:p>
    <w:p w14:paraId="372BD891" w14:textId="53278942" w:rsidR="00B86D44" w:rsidRPr="00F07A15" w:rsidRDefault="00B86D44" w:rsidP="00A03F3D">
      <w:pPr>
        <w:pStyle w:val="Corpodetexto"/>
        <w:rPr>
          <w:lang w:val="pt-PT"/>
        </w:rPr>
      </w:pPr>
      <w:r w:rsidRPr="00F07A15">
        <w:rPr>
          <w:lang w:val="pt-PT"/>
        </w:rPr>
        <w:t xml:space="preserve">No </w:t>
      </w:r>
      <w:r w:rsidRPr="00F07A15">
        <w:rPr>
          <w:b/>
          <w:bCs/>
          <w:lang w:val="pt-PT"/>
        </w:rPr>
        <w:t xml:space="preserve">Capítulo </w:t>
      </w:r>
      <w:proofErr w:type="gramStart"/>
      <w:r w:rsidRPr="00F07A15">
        <w:rPr>
          <w:b/>
          <w:bCs/>
          <w:lang w:val="pt-PT"/>
        </w:rPr>
        <w:t>3.</w:t>
      </w:r>
      <w:r w:rsidR="009115AD" w:rsidRPr="00F07A15">
        <w:rPr>
          <w:b/>
          <w:bCs/>
          <w:lang w:val="pt-PT"/>
        </w:rPr>
        <w:t>Metodologia</w:t>
      </w:r>
      <w:proofErr w:type="gramEnd"/>
      <w:r w:rsidRPr="00F07A15">
        <w:rPr>
          <w:lang w:val="pt-PT"/>
        </w:rPr>
        <w:t xml:space="preserve">, onde é </w:t>
      </w:r>
      <w:r w:rsidR="009115AD" w:rsidRPr="00F07A15">
        <w:rPr>
          <w:lang w:val="pt-PT"/>
        </w:rPr>
        <w:t xml:space="preserve">descrito a forma como é resolvido o projeto e </w:t>
      </w:r>
      <w:r w:rsidR="005D1867" w:rsidRPr="00F07A15">
        <w:rPr>
          <w:lang w:val="pt-PT"/>
        </w:rPr>
        <w:t>especificado</w:t>
      </w:r>
      <w:r w:rsidR="009115AD" w:rsidRPr="00F07A15">
        <w:rPr>
          <w:lang w:val="pt-PT"/>
        </w:rPr>
        <w:t xml:space="preserve"> as classes e serviços envolvidos.</w:t>
      </w:r>
    </w:p>
    <w:p w14:paraId="7E690D96" w14:textId="4C051443" w:rsidR="00B86D44" w:rsidRPr="00F07A15" w:rsidRDefault="00B86D44" w:rsidP="00B86D44">
      <w:pPr>
        <w:pStyle w:val="Corpodetexto"/>
        <w:rPr>
          <w:lang w:val="pt-PT"/>
        </w:rPr>
      </w:pPr>
      <w:r w:rsidRPr="00F07A15">
        <w:rPr>
          <w:lang w:val="pt-PT"/>
        </w:rPr>
        <w:t xml:space="preserve">No </w:t>
      </w:r>
      <w:r w:rsidRPr="00F07A15">
        <w:rPr>
          <w:b/>
          <w:bCs/>
          <w:lang w:val="pt-PT"/>
        </w:rPr>
        <w:t xml:space="preserve">Capítulo </w:t>
      </w:r>
      <w:proofErr w:type="gramStart"/>
      <w:r w:rsidRPr="00F07A15">
        <w:rPr>
          <w:b/>
          <w:bCs/>
          <w:lang w:val="pt-PT"/>
        </w:rPr>
        <w:t>4.</w:t>
      </w:r>
      <w:r w:rsidR="003323F2" w:rsidRPr="00F07A15">
        <w:rPr>
          <w:b/>
          <w:bCs/>
          <w:lang w:val="pt-PT"/>
        </w:rPr>
        <w:t>Conclusão</w:t>
      </w:r>
      <w:proofErr w:type="gramEnd"/>
      <w:r w:rsidRPr="00F07A15">
        <w:rPr>
          <w:lang w:val="pt-PT"/>
        </w:rPr>
        <w:t xml:space="preserve">, </w:t>
      </w:r>
      <w:r w:rsidR="003323F2" w:rsidRPr="00F07A15">
        <w:rPr>
          <w:lang w:val="pt-PT"/>
        </w:rPr>
        <w:t xml:space="preserve">tem a finalidade de retirar conclusões do que foi realizado no projeto e também as </w:t>
      </w:r>
      <w:r w:rsidR="003323F2" w:rsidRPr="00693B97">
        <w:rPr>
          <w:lang w:val="pt-PT"/>
        </w:rPr>
        <w:t>aprendizagens</w:t>
      </w:r>
      <w:r w:rsidR="003323F2" w:rsidRPr="00F07A15">
        <w:rPr>
          <w:lang w:val="pt-PT"/>
        </w:rPr>
        <w:t xml:space="preserve"> deste mesmo.</w:t>
      </w:r>
    </w:p>
    <w:p w14:paraId="4B1EF9FC" w14:textId="77777777" w:rsidR="00B86D44" w:rsidRPr="00F07A15" w:rsidRDefault="00B86D44" w:rsidP="00A03F3D">
      <w:pPr>
        <w:pStyle w:val="Corpodetexto"/>
        <w:rPr>
          <w:lang w:val="pt-PT"/>
        </w:rPr>
      </w:pPr>
    </w:p>
    <w:p w14:paraId="55FEE071" w14:textId="77777777" w:rsidR="003D1248" w:rsidRPr="00F07A15" w:rsidRDefault="003D1248" w:rsidP="00A03F3D">
      <w:pPr>
        <w:pStyle w:val="Corpodetexto"/>
        <w:rPr>
          <w:lang w:val="pt-PT"/>
        </w:rPr>
      </w:pPr>
    </w:p>
    <w:p w14:paraId="554E041E" w14:textId="702E7B66" w:rsidR="00835CF6" w:rsidRPr="000D7293" w:rsidRDefault="00835CF6" w:rsidP="00AA2862">
      <w:pPr>
        <w:rPr>
          <w:lang w:val="pt-PT"/>
        </w:rPr>
      </w:pPr>
    </w:p>
    <w:p w14:paraId="4302516B" w14:textId="77777777" w:rsidR="00835CF6" w:rsidRDefault="00835CF6">
      <w:pPr>
        <w:rPr>
          <w:lang w:val="pt-PT"/>
        </w:rPr>
      </w:pPr>
    </w:p>
    <w:p w14:paraId="4AFA43DF" w14:textId="77777777" w:rsidR="00835CF6" w:rsidRPr="000D7293" w:rsidRDefault="00835CF6">
      <w:pPr>
        <w:rPr>
          <w:lang w:val="pt-PT"/>
        </w:rPr>
      </w:pPr>
    </w:p>
    <w:p w14:paraId="2171183C" w14:textId="77777777" w:rsidR="002F46F2" w:rsidRPr="000D7293" w:rsidRDefault="002F46F2">
      <w:pPr>
        <w:rPr>
          <w:lang w:val="pt-PT"/>
        </w:rPr>
      </w:pPr>
    </w:p>
    <w:p w14:paraId="0ABB672E" w14:textId="77777777" w:rsidR="002F46F2" w:rsidRPr="000D7293" w:rsidRDefault="002F46F2">
      <w:pPr>
        <w:rPr>
          <w:lang w:val="pt-PT"/>
        </w:rPr>
        <w:sectPr w:rsidR="002F46F2" w:rsidRPr="000D7293" w:rsidSect="003D1248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5" w:h="16837"/>
          <w:pgMar w:top="1701" w:right="1247" w:bottom="1134" w:left="1814" w:header="680" w:footer="680" w:gutter="227"/>
          <w:pgNumType w:start="1"/>
          <w:cols w:space="720"/>
          <w:formProt w:val="0"/>
          <w:titlePg/>
          <w:docGrid w:linePitch="240" w:charSpace="36864"/>
        </w:sectPr>
      </w:pPr>
    </w:p>
    <w:p w14:paraId="5271F7B9" w14:textId="1F8380C9" w:rsidR="002F46F2" w:rsidRPr="000D7293" w:rsidRDefault="00AA2862" w:rsidP="00C46D78">
      <w:pPr>
        <w:pStyle w:val="Ttulo1"/>
      </w:pPr>
      <w:bookmarkStart w:id="4" w:name="_Toc89195552"/>
      <w:r>
        <w:lastRenderedPageBreak/>
        <w:t>Estado da Arte</w:t>
      </w:r>
      <w:bookmarkEnd w:id="4"/>
    </w:p>
    <w:p w14:paraId="14D08A79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18256B50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6E92905C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791BC26F" w14:textId="77777777" w:rsidR="00125020" w:rsidRDefault="00125020" w:rsidP="00C46D78">
      <w:pPr>
        <w:pStyle w:val="Itens04"/>
        <w:ind w:left="0" w:firstLine="0"/>
        <w:rPr>
          <w:lang w:val="pt-PT"/>
        </w:rPr>
      </w:pPr>
    </w:p>
    <w:p w14:paraId="5C4F112E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68B8CB2B" w14:textId="77777777" w:rsidR="003A5CCC" w:rsidRPr="003A5CCC" w:rsidRDefault="003A5CCC" w:rsidP="003A5CCC">
      <w:pPr>
        <w:rPr>
          <w:lang w:val="pt-PT"/>
        </w:rPr>
      </w:pPr>
    </w:p>
    <w:p w14:paraId="6C8947E5" w14:textId="77777777" w:rsidR="003A5CCC" w:rsidRPr="003A5CCC" w:rsidRDefault="003A5CCC" w:rsidP="003A5CCC">
      <w:pPr>
        <w:rPr>
          <w:lang w:val="pt-PT"/>
        </w:rPr>
      </w:pPr>
    </w:p>
    <w:p w14:paraId="0AB729C1" w14:textId="77777777" w:rsidR="003A5CCC" w:rsidRPr="003A5CCC" w:rsidRDefault="003A5CCC" w:rsidP="003A5CCC">
      <w:pPr>
        <w:rPr>
          <w:lang w:val="pt-PT"/>
        </w:rPr>
      </w:pPr>
    </w:p>
    <w:p w14:paraId="60638CDD" w14:textId="77777777" w:rsidR="003A5CCC" w:rsidRPr="003A5CCC" w:rsidRDefault="003A5CCC" w:rsidP="003A5CCC">
      <w:pPr>
        <w:rPr>
          <w:lang w:val="pt-PT"/>
        </w:rPr>
      </w:pPr>
    </w:p>
    <w:p w14:paraId="07B91163" w14:textId="6E724136" w:rsidR="003A5CCC" w:rsidRPr="003A5CCC" w:rsidRDefault="003A5CCC" w:rsidP="003A5CCC">
      <w:pPr>
        <w:tabs>
          <w:tab w:val="center" w:pos="4308"/>
        </w:tabs>
        <w:rPr>
          <w:lang w:val="pt-PT"/>
        </w:rPr>
        <w:sectPr w:rsidR="003A5CCC" w:rsidRPr="003A5CCC" w:rsidSect="00E00A00">
          <w:headerReference w:type="even" r:id="rId19"/>
          <w:pgSz w:w="11905" w:h="16837"/>
          <w:pgMar w:top="1814" w:right="1247" w:bottom="1134" w:left="1814" w:header="720" w:footer="720" w:gutter="227"/>
          <w:cols w:space="720"/>
          <w:formProt w:val="0"/>
          <w:titlePg/>
          <w:docGrid w:linePitch="240" w:charSpace="36864"/>
        </w:sectPr>
      </w:pPr>
      <w:r>
        <w:rPr>
          <w:lang w:val="pt-PT"/>
        </w:rPr>
        <w:tab/>
      </w:r>
    </w:p>
    <w:p w14:paraId="1F5CFA0F" w14:textId="6ACA80B8" w:rsidR="00C46D78" w:rsidRDefault="00D02648" w:rsidP="00C46D78">
      <w:pPr>
        <w:pStyle w:val="Ttulo1"/>
      </w:pPr>
      <w:bookmarkStart w:id="5" w:name="_Toc89195553"/>
      <w:r>
        <w:lastRenderedPageBreak/>
        <w:t>Metodologia</w:t>
      </w:r>
      <w:bookmarkEnd w:id="5"/>
    </w:p>
    <w:p w14:paraId="75B910B8" w14:textId="7762BDA8" w:rsidR="00D02648" w:rsidRDefault="00D02648" w:rsidP="00D02648">
      <w:pPr>
        <w:pStyle w:val="Ttulo2"/>
        <w:rPr>
          <w:lang w:val="pt-PT"/>
        </w:rPr>
      </w:pPr>
      <w:bookmarkStart w:id="6" w:name="_Toc89195554"/>
      <w:r>
        <w:rPr>
          <w:lang w:val="pt-PT"/>
        </w:rPr>
        <w:t>Descrição do Problema</w:t>
      </w:r>
      <w:bookmarkEnd w:id="6"/>
    </w:p>
    <w:p w14:paraId="289D6364" w14:textId="61AB4595" w:rsidR="00D62C6F" w:rsidRDefault="00D02648" w:rsidP="00D02648">
      <w:pPr>
        <w:pStyle w:val="Corpodetexto"/>
        <w:rPr>
          <w:lang w:val="pt-PT"/>
        </w:rPr>
      </w:pPr>
      <w:r>
        <w:rPr>
          <w:lang w:val="pt-PT"/>
        </w:rPr>
        <w:t>O pr</w:t>
      </w:r>
      <w:r w:rsidR="00D62C6F">
        <w:rPr>
          <w:lang w:val="pt-PT"/>
        </w:rPr>
        <w:t>o</w:t>
      </w:r>
      <w:r>
        <w:rPr>
          <w:lang w:val="pt-PT"/>
        </w:rPr>
        <w:t>jeto consiste na criação</w:t>
      </w:r>
      <w:r w:rsidR="00D62C6F">
        <w:rPr>
          <w:lang w:val="pt-PT"/>
        </w:rPr>
        <w:t xml:space="preserve"> de um sistema que permita gerir equipas no auxílio a lares de idosos.</w:t>
      </w:r>
    </w:p>
    <w:p w14:paraId="02994604" w14:textId="47562E3A" w:rsidR="00D62C6F" w:rsidRDefault="00D62C6F" w:rsidP="00D02648">
      <w:pPr>
        <w:pStyle w:val="Corpodetexto"/>
        <w:rPr>
          <w:lang w:val="pt-PT"/>
        </w:rPr>
      </w:pPr>
      <w:r>
        <w:rPr>
          <w:lang w:val="pt-PT"/>
        </w:rPr>
        <w:t>Para isto, é necessário que o sistema permita registar infetados, isolados requerer produtos como luvas e batas, importar dados com informações e gerir todos estes recursos da melhor forma.</w:t>
      </w:r>
    </w:p>
    <w:p w14:paraId="5038318C" w14:textId="6D8393B0" w:rsidR="00D62C6F" w:rsidRDefault="00D62C6F" w:rsidP="00D02648">
      <w:pPr>
        <w:pStyle w:val="Corpodetexto"/>
        <w:rPr>
          <w:lang w:val="pt-PT"/>
        </w:rPr>
      </w:pPr>
      <w:r>
        <w:rPr>
          <w:lang w:val="pt-PT"/>
        </w:rPr>
        <w:t>Este projeto foi concebido para auxiliar os Municípios a gerir os seus lares de forma eficiente.</w:t>
      </w:r>
    </w:p>
    <w:p w14:paraId="6BC5A711" w14:textId="18A7392E" w:rsidR="00AF7C3C" w:rsidRDefault="00AF7C3C" w:rsidP="00D02648">
      <w:pPr>
        <w:pStyle w:val="Corpodetexto"/>
        <w:rPr>
          <w:lang w:val="pt-PT"/>
        </w:rPr>
      </w:pPr>
    </w:p>
    <w:p w14:paraId="624952E1" w14:textId="3C0AC366" w:rsidR="00AF7C3C" w:rsidRDefault="00AF7C3C" w:rsidP="00D02648">
      <w:pPr>
        <w:pStyle w:val="Corpodetexto"/>
        <w:rPr>
          <w:lang w:val="pt-PT"/>
        </w:rPr>
      </w:pPr>
    </w:p>
    <w:p w14:paraId="03F6FCBF" w14:textId="354AD2F3" w:rsidR="00B54A90" w:rsidRDefault="00B54A90" w:rsidP="00D02648">
      <w:pPr>
        <w:pStyle w:val="Corpodetexto"/>
        <w:rPr>
          <w:lang w:val="pt-PT"/>
        </w:rPr>
      </w:pPr>
    </w:p>
    <w:p w14:paraId="128B8A86" w14:textId="0E4DECC8" w:rsidR="00B54A90" w:rsidRDefault="00B54A90" w:rsidP="00D02648">
      <w:pPr>
        <w:pStyle w:val="Corpodetexto"/>
        <w:rPr>
          <w:lang w:val="pt-PT"/>
        </w:rPr>
      </w:pPr>
    </w:p>
    <w:p w14:paraId="5E816DAD" w14:textId="26596875" w:rsidR="00B54A90" w:rsidRDefault="00B54A90" w:rsidP="00D02648">
      <w:pPr>
        <w:pStyle w:val="Corpodetexto"/>
        <w:rPr>
          <w:lang w:val="pt-PT"/>
        </w:rPr>
      </w:pPr>
    </w:p>
    <w:p w14:paraId="4F09057A" w14:textId="28240345" w:rsidR="00B54A90" w:rsidRDefault="00B54A90" w:rsidP="00D02648">
      <w:pPr>
        <w:pStyle w:val="Corpodetexto"/>
        <w:rPr>
          <w:lang w:val="pt-PT"/>
        </w:rPr>
      </w:pPr>
    </w:p>
    <w:p w14:paraId="089E41C4" w14:textId="3A4DAB8F" w:rsidR="00B54A90" w:rsidRDefault="00B54A90" w:rsidP="00D02648">
      <w:pPr>
        <w:pStyle w:val="Corpodetexto"/>
        <w:rPr>
          <w:lang w:val="pt-PT"/>
        </w:rPr>
      </w:pPr>
    </w:p>
    <w:p w14:paraId="50BB5EFF" w14:textId="3F383281" w:rsidR="00B54A90" w:rsidRDefault="00B54A90" w:rsidP="00D02648">
      <w:pPr>
        <w:pStyle w:val="Corpodetexto"/>
        <w:rPr>
          <w:lang w:val="pt-PT"/>
        </w:rPr>
      </w:pPr>
    </w:p>
    <w:p w14:paraId="69F65ED8" w14:textId="2BA17876" w:rsidR="00B54A90" w:rsidRDefault="00B54A90" w:rsidP="00D02648">
      <w:pPr>
        <w:pStyle w:val="Corpodetexto"/>
        <w:rPr>
          <w:lang w:val="pt-PT"/>
        </w:rPr>
      </w:pPr>
    </w:p>
    <w:p w14:paraId="6C97013C" w14:textId="781747BD" w:rsidR="00B54A90" w:rsidRDefault="00B54A90" w:rsidP="00D02648">
      <w:pPr>
        <w:pStyle w:val="Corpodetexto"/>
        <w:rPr>
          <w:lang w:val="pt-PT"/>
        </w:rPr>
      </w:pPr>
    </w:p>
    <w:p w14:paraId="3028220F" w14:textId="0EAF71CB" w:rsidR="00B54A90" w:rsidRDefault="00B54A90" w:rsidP="00D02648">
      <w:pPr>
        <w:pStyle w:val="Corpodetexto"/>
        <w:rPr>
          <w:lang w:val="pt-PT"/>
        </w:rPr>
      </w:pPr>
    </w:p>
    <w:p w14:paraId="7BAD3223" w14:textId="3E696E2A" w:rsidR="00B54A90" w:rsidRDefault="00B54A90" w:rsidP="00D02648">
      <w:pPr>
        <w:pStyle w:val="Corpodetexto"/>
        <w:rPr>
          <w:lang w:val="pt-PT"/>
        </w:rPr>
      </w:pPr>
    </w:p>
    <w:p w14:paraId="6DB40810" w14:textId="77777777" w:rsidR="00B54A90" w:rsidRDefault="00B54A90" w:rsidP="00D02648">
      <w:pPr>
        <w:pStyle w:val="Corpodetexto"/>
        <w:rPr>
          <w:lang w:val="pt-PT"/>
        </w:rPr>
      </w:pPr>
    </w:p>
    <w:p w14:paraId="35E679FB" w14:textId="526D5EC6" w:rsidR="00CA5C4B" w:rsidRPr="00203DDD" w:rsidRDefault="00AF7C3C" w:rsidP="00AF7C3C">
      <w:pPr>
        <w:pStyle w:val="Ttulo2"/>
        <w:rPr>
          <w:lang w:val="pt-PT"/>
        </w:rPr>
      </w:pPr>
      <w:bookmarkStart w:id="7" w:name="_Toc89195555"/>
      <w:r>
        <w:rPr>
          <w:lang w:val="pt-PT"/>
        </w:rPr>
        <w:lastRenderedPageBreak/>
        <w:t>Estrutura de Dados</w:t>
      </w:r>
      <w:bookmarkEnd w:id="7"/>
    </w:p>
    <w:p w14:paraId="38B346BC" w14:textId="75745579" w:rsidR="00CA5C4B" w:rsidRDefault="00CA5C4B" w:rsidP="00CA5C4B">
      <w:pPr>
        <w:pStyle w:val="Ttulo3"/>
      </w:pPr>
      <w:bookmarkStart w:id="8" w:name="_Toc89195556"/>
      <w:r>
        <w:t>Base de Dados</w:t>
      </w:r>
      <w:bookmarkEnd w:id="8"/>
    </w:p>
    <w:p w14:paraId="0B00027D" w14:textId="6F8055DB" w:rsidR="00203DDD" w:rsidRPr="00203DDD" w:rsidRDefault="00203DDD" w:rsidP="00203DDD">
      <w:pPr>
        <w:pStyle w:val="Corpodetexto"/>
        <w:rPr>
          <w:lang w:val="pt-PT"/>
        </w:rPr>
      </w:pPr>
      <w:r>
        <w:rPr>
          <w:lang w:val="pt-PT"/>
        </w:rPr>
        <w:t>A solução pensada foi a utilização de uma base de dados SQL Server para guardar toda a informação relativa ao sistema.</w:t>
      </w:r>
    </w:p>
    <w:p w14:paraId="330D7101" w14:textId="6BC0B795" w:rsidR="009E3FDC" w:rsidRDefault="009E3FDC" w:rsidP="00AF7C3C">
      <w:pPr>
        <w:pStyle w:val="Corpodetexto"/>
        <w:rPr>
          <w:lang w:val="pt-PT"/>
        </w:rPr>
      </w:pPr>
      <w:r>
        <w:rPr>
          <w:lang w:val="pt-PT"/>
        </w:rPr>
        <w:t>Para isso criaram-se as seguintes tabelas:</w:t>
      </w:r>
    </w:p>
    <w:p w14:paraId="5B4FCD62" w14:textId="75BE2959" w:rsidR="00B54A90" w:rsidRDefault="00B54A90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Product</w:t>
      </w:r>
      <w:proofErr w:type="spellEnd"/>
    </w:p>
    <w:p w14:paraId="1B45316C" w14:textId="34763E9B" w:rsidR="00B54A90" w:rsidRDefault="00B54A90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Product</w:t>
      </w:r>
      <w:r w:rsidR="00256FB8">
        <w:rPr>
          <w:lang w:val="pt-PT"/>
        </w:rPr>
        <w:t>_Order</w:t>
      </w:r>
      <w:proofErr w:type="spellEnd"/>
    </w:p>
    <w:p w14:paraId="374C9940" w14:textId="57836F61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r>
        <w:rPr>
          <w:lang w:val="pt-PT"/>
        </w:rPr>
        <w:t>Team</w:t>
      </w:r>
    </w:p>
    <w:p w14:paraId="6854D3F9" w14:textId="4881CD5D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Orders</w:t>
      </w:r>
      <w:proofErr w:type="spellEnd"/>
    </w:p>
    <w:p w14:paraId="36B05056" w14:textId="3721F646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Delivery</w:t>
      </w:r>
      <w:proofErr w:type="spellEnd"/>
    </w:p>
    <w:p w14:paraId="2CF1B80B" w14:textId="6D405CF4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Infected</w:t>
      </w:r>
      <w:proofErr w:type="spellEnd"/>
    </w:p>
    <w:p w14:paraId="593B005D" w14:textId="236B3FF5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Isolated</w:t>
      </w:r>
      <w:proofErr w:type="spellEnd"/>
    </w:p>
    <w:p w14:paraId="6481618F" w14:textId="2A07B2A7" w:rsidR="00256FB8" w:rsidRDefault="00256FB8" w:rsidP="00B54A90">
      <w:pPr>
        <w:pStyle w:val="Corpodetexto"/>
        <w:numPr>
          <w:ilvl w:val="0"/>
          <w:numId w:val="9"/>
        </w:numPr>
        <w:rPr>
          <w:lang w:val="pt-PT"/>
        </w:rPr>
      </w:pPr>
      <w:proofErr w:type="spellStart"/>
      <w:r>
        <w:rPr>
          <w:lang w:val="pt-PT"/>
        </w:rPr>
        <w:t>Visits</w:t>
      </w:r>
      <w:proofErr w:type="spellEnd"/>
    </w:p>
    <w:p w14:paraId="3B093846" w14:textId="77777777" w:rsidR="00B54A90" w:rsidRDefault="00B54A90" w:rsidP="00AF7C3C">
      <w:pPr>
        <w:pStyle w:val="Corpodetexto"/>
        <w:rPr>
          <w:lang w:val="pt-PT"/>
        </w:rPr>
      </w:pPr>
    </w:p>
    <w:p w14:paraId="4E8A0CA7" w14:textId="3FAE5440" w:rsidR="009E3FDC" w:rsidRPr="00AF7C3C" w:rsidRDefault="00B54A90" w:rsidP="00AF7C3C">
      <w:pPr>
        <w:pStyle w:val="Corpodetext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DE2EB20" wp14:editId="1A655216">
            <wp:extent cx="5471795" cy="41427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CAF19" w14:textId="77777777" w:rsidR="00C46D78" w:rsidRDefault="00C46D78" w:rsidP="00C46D78">
      <w:pPr>
        <w:pStyle w:val="Itens04"/>
        <w:ind w:left="0" w:firstLine="0"/>
        <w:rPr>
          <w:lang w:val="pt-PT"/>
        </w:rPr>
      </w:pPr>
    </w:p>
    <w:p w14:paraId="5068D476" w14:textId="4A1E8DD1" w:rsidR="00E00A00" w:rsidRDefault="00E00A00" w:rsidP="00C46D78">
      <w:pPr>
        <w:pStyle w:val="Itens04"/>
        <w:ind w:left="0" w:firstLine="0"/>
        <w:rPr>
          <w:lang w:val="pt-PT"/>
        </w:rPr>
      </w:pPr>
    </w:p>
    <w:p w14:paraId="35E53C49" w14:textId="20360BD5" w:rsidR="006166DB" w:rsidRPr="00F436BE" w:rsidRDefault="006166DB" w:rsidP="00C46D7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proofErr w:type="spellStart"/>
      <w:r w:rsidRPr="00F436BE">
        <w:rPr>
          <w:rFonts w:asciiTheme="majorHAnsi" w:hAnsiTheme="majorHAnsi" w:cstheme="majorHAnsi"/>
          <w:lang w:val="pt-PT"/>
        </w:rPr>
        <w:t>Product</w:t>
      </w:r>
      <w:proofErr w:type="spellEnd"/>
      <w:r w:rsidRPr="00F436BE">
        <w:rPr>
          <w:rFonts w:asciiTheme="majorHAnsi" w:hAnsiTheme="majorHAnsi" w:cstheme="majorHAnsi"/>
          <w:lang w:val="pt-PT"/>
        </w:rPr>
        <w:t xml:space="preserve"> irá armazenar para cada produto de uma determinada </w:t>
      </w:r>
      <w:r w:rsidR="00FD2C7A" w:rsidRPr="00F436BE">
        <w:rPr>
          <w:rFonts w:asciiTheme="majorHAnsi" w:hAnsiTheme="majorHAnsi" w:cstheme="majorHAnsi"/>
          <w:lang w:val="pt-PT"/>
        </w:rPr>
        <w:t>encomenda</w:t>
      </w:r>
      <w:r w:rsidRPr="00F436BE">
        <w:rPr>
          <w:rFonts w:asciiTheme="majorHAnsi" w:hAnsiTheme="majorHAnsi" w:cstheme="majorHAnsi"/>
          <w:lang w:val="pt-PT"/>
        </w:rPr>
        <w:t xml:space="preserve"> a quantidade </w:t>
      </w:r>
      <w:r w:rsidR="00FD2C7A" w:rsidRPr="00F436BE">
        <w:rPr>
          <w:rFonts w:asciiTheme="majorHAnsi" w:hAnsiTheme="majorHAnsi" w:cstheme="majorHAnsi"/>
          <w:lang w:val="pt-PT"/>
        </w:rPr>
        <w:t xml:space="preserve">de mercadoria que uma equipa pretende, </w:t>
      </w:r>
      <w:r w:rsidRPr="00F436BE">
        <w:rPr>
          <w:rFonts w:asciiTheme="majorHAnsi" w:hAnsiTheme="majorHAnsi" w:cstheme="majorHAnsi"/>
          <w:lang w:val="pt-PT"/>
        </w:rPr>
        <w:t xml:space="preserve">esta tabela possui </w:t>
      </w:r>
      <w:r w:rsidR="00FD2C7A" w:rsidRPr="00F436BE">
        <w:rPr>
          <w:rFonts w:asciiTheme="majorHAnsi" w:hAnsiTheme="majorHAnsi" w:cstheme="majorHAnsi"/>
          <w:lang w:val="pt-PT"/>
        </w:rPr>
        <w:t>a quantidade de um determinado produto, a que encomenda se refere e a que produto.</w:t>
      </w:r>
    </w:p>
    <w:p w14:paraId="4A148682" w14:textId="4F826F41" w:rsidR="006166DB" w:rsidRDefault="006166DB" w:rsidP="006166DB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5AEAC28" wp14:editId="2865412F">
            <wp:extent cx="2171700" cy="1214068"/>
            <wp:effectExtent l="0" t="0" r="0" b="571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6812" cy="122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FFE1" w14:textId="1C2AFEF0" w:rsidR="006166DB" w:rsidRDefault="006166DB" w:rsidP="006166DB">
      <w:pPr>
        <w:pStyle w:val="Itens04"/>
        <w:ind w:left="0" w:firstLine="0"/>
        <w:rPr>
          <w:lang w:val="pt-PT"/>
        </w:rPr>
      </w:pPr>
    </w:p>
    <w:p w14:paraId="71453AB5" w14:textId="54709AEE" w:rsidR="006166DB" w:rsidRPr="00F436BE" w:rsidRDefault="006166DB" w:rsidP="006166DB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proofErr w:type="spellStart"/>
      <w:r w:rsidRPr="00F436BE">
        <w:rPr>
          <w:rFonts w:asciiTheme="majorHAnsi" w:hAnsiTheme="majorHAnsi" w:cstheme="majorHAnsi"/>
          <w:lang w:val="pt-PT"/>
        </w:rPr>
        <w:t>Product_Order</w:t>
      </w:r>
      <w:proofErr w:type="spellEnd"/>
      <w:r w:rsidRPr="00F436BE">
        <w:rPr>
          <w:rFonts w:asciiTheme="majorHAnsi" w:hAnsiTheme="majorHAnsi" w:cstheme="majorHAnsi"/>
          <w:lang w:val="pt-PT"/>
        </w:rPr>
        <w:t xml:space="preserve"> irá armazenar todos os produtos que as equipas possam adquirir ao efetuar a encomenda, esta tabela possui o nome do produto e o seu respetivo preço.</w:t>
      </w:r>
    </w:p>
    <w:p w14:paraId="7EF49145" w14:textId="209B232F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E2D3BD8" wp14:editId="2ACD49F6">
            <wp:extent cx="2156460" cy="120289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6077" cy="121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9608" w14:textId="3BF19747" w:rsidR="00FD2C7A" w:rsidRPr="00F436BE" w:rsidRDefault="00FD2C7A" w:rsidP="00FD2C7A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r w:rsidR="002A28EC" w:rsidRPr="00F436BE">
        <w:rPr>
          <w:rFonts w:asciiTheme="majorHAnsi" w:hAnsiTheme="majorHAnsi" w:cstheme="majorHAnsi"/>
          <w:lang w:val="pt-PT"/>
        </w:rPr>
        <w:t>Team</w:t>
      </w:r>
      <w:r w:rsidRPr="00F436BE">
        <w:rPr>
          <w:rFonts w:asciiTheme="majorHAnsi" w:hAnsiTheme="majorHAnsi" w:cstheme="majorHAnsi"/>
          <w:lang w:val="pt-PT"/>
        </w:rPr>
        <w:t xml:space="preserve"> irá armazenar tod</w:t>
      </w:r>
      <w:r w:rsidR="002A28EC" w:rsidRPr="00F436BE">
        <w:rPr>
          <w:rFonts w:asciiTheme="majorHAnsi" w:hAnsiTheme="majorHAnsi" w:cstheme="majorHAnsi"/>
          <w:lang w:val="pt-PT"/>
        </w:rPr>
        <w:t>as aas equipas existentes</w:t>
      </w:r>
      <w:r w:rsidRPr="00F436BE">
        <w:rPr>
          <w:rFonts w:asciiTheme="majorHAnsi" w:hAnsiTheme="majorHAnsi" w:cstheme="majorHAnsi"/>
          <w:lang w:val="pt-PT"/>
        </w:rPr>
        <w:t>, esta tabela possui o nome d</w:t>
      </w:r>
      <w:r w:rsidR="002A28EC" w:rsidRPr="00F436BE">
        <w:rPr>
          <w:rFonts w:asciiTheme="majorHAnsi" w:hAnsiTheme="majorHAnsi" w:cstheme="majorHAnsi"/>
          <w:lang w:val="pt-PT"/>
        </w:rPr>
        <w:t>a equipa</w:t>
      </w:r>
      <w:r w:rsidRPr="00F436BE">
        <w:rPr>
          <w:rFonts w:asciiTheme="majorHAnsi" w:hAnsiTheme="majorHAnsi" w:cstheme="majorHAnsi"/>
          <w:lang w:val="pt-PT"/>
        </w:rPr>
        <w:t>.</w:t>
      </w:r>
    </w:p>
    <w:p w14:paraId="763731F7" w14:textId="770F02A4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692E6D2" wp14:editId="0B4BD3F5">
            <wp:extent cx="2026920" cy="8392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43924" cy="8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546F7" w14:textId="44A7B867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26F1D2B9" w14:textId="5F0BDF57" w:rsidR="00FD2C7A" w:rsidRPr="00F436BE" w:rsidRDefault="00FD2C7A" w:rsidP="00FD2C7A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proofErr w:type="spellStart"/>
      <w:r w:rsidRPr="00F436BE">
        <w:rPr>
          <w:rFonts w:asciiTheme="majorHAnsi" w:hAnsiTheme="majorHAnsi" w:cstheme="majorHAnsi"/>
          <w:lang w:val="pt-PT"/>
        </w:rPr>
        <w:t>Order</w:t>
      </w:r>
      <w:r w:rsidR="00850C28" w:rsidRPr="00F436BE">
        <w:rPr>
          <w:rFonts w:asciiTheme="majorHAnsi" w:hAnsiTheme="majorHAnsi" w:cstheme="majorHAnsi"/>
          <w:lang w:val="pt-PT"/>
        </w:rPr>
        <w:t>s</w:t>
      </w:r>
      <w:proofErr w:type="spellEnd"/>
      <w:r w:rsidRPr="00F436BE">
        <w:rPr>
          <w:rFonts w:asciiTheme="majorHAnsi" w:hAnsiTheme="majorHAnsi" w:cstheme="majorHAnsi"/>
          <w:lang w:val="pt-PT"/>
        </w:rPr>
        <w:t xml:space="preserve"> irá armazenar </w:t>
      </w:r>
      <w:r w:rsidR="002A1EF4" w:rsidRPr="00F436BE">
        <w:rPr>
          <w:rFonts w:asciiTheme="majorHAnsi" w:hAnsiTheme="majorHAnsi" w:cstheme="majorHAnsi"/>
          <w:lang w:val="pt-PT"/>
        </w:rPr>
        <w:t>todas as</w:t>
      </w:r>
      <w:r w:rsidR="00850C28" w:rsidRPr="00F436BE">
        <w:rPr>
          <w:rFonts w:asciiTheme="majorHAnsi" w:hAnsiTheme="majorHAnsi" w:cstheme="majorHAnsi"/>
          <w:lang w:val="pt-PT"/>
        </w:rPr>
        <w:t xml:space="preserve"> encomendas efetuadas pelas equipas</w:t>
      </w:r>
      <w:r w:rsidRPr="00F436BE">
        <w:rPr>
          <w:rFonts w:asciiTheme="majorHAnsi" w:hAnsiTheme="majorHAnsi" w:cstheme="majorHAnsi"/>
          <w:lang w:val="pt-PT"/>
        </w:rPr>
        <w:t>, esta tabela</w:t>
      </w:r>
      <w:r w:rsidR="00850C28" w:rsidRPr="00F436BE">
        <w:rPr>
          <w:rFonts w:asciiTheme="majorHAnsi" w:hAnsiTheme="majorHAnsi" w:cstheme="majorHAnsi"/>
          <w:lang w:val="pt-PT"/>
        </w:rPr>
        <w:t xml:space="preserve"> a data em que foi feita a encomenda, o preço total a que equipa corresponde </w:t>
      </w:r>
      <w:proofErr w:type="gramStart"/>
      <w:r w:rsidR="00A20702" w:rsidRPr="00F436BE">
        <w:rPr>
          <w:rFonts w:asciiTheme="majorHAnsi" w:hAnsiTheme="majorHAnsi" w:cstheme="majorHAnsi"/>
          <w:lang w:val="pt-PT"/>
        </w:rPr>
        <w:t>à</w:t>
      </w:r>
      <w:proofErr w:type="gramEnd"/>
      <w:r w:rsidR="00A20702" w:rsidRPr="00F436BE">
        <w:rPr>
          <w:rFonts w:asciiTheme="majorHAnsi" w:hAnsiTheme="majorHAnsi" w:cstheme="majorHAnsi"/>
          <w:lang w:val="pt-PT"/>
        </w:rPr>
        <w:t xml:space="preserve"> encomendas</w:t>
      </w:r>
      <w:r w:rsidR="00850C28" w:rsidRPr="00F436BE">
        <w:rPr>
          <w:rFonts w:asciiTheme="majorHAnsi" w:hAnsiTheme="majorHAnsi" w:cstheme="majorHAnsi"/>
          <w:lang w:val="pt-PT"/>
        </w:rPr>
        <w:t xml:space="preserve"> e o seu estado de entrega</w:t>
      </w:r>
      <w:r w:rsidRPr="00F436BE">
        <w:rPr>
          <w:rFonts w:asciiTheme="majorHAnsi" w:hAnsiTheme="majorHAnsi" w:cstheme="majorHAnsi"/>
          <w:lang w:val="pt-PT"/>
        </w:rPr>
        <w:t>.</w:t>
      </w:r>
    </w:p>
    <w:p w14:paraId="715A0EAC" w14:textId="29BFF251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A491207" wp14:editId="1D0A287D">
            <wp:extent cx="2164080" cy="1322494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73039" cy="132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DC07" w14:textId="2E4E4804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0C2D8AD0" w14:textId="4A32FA5F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20BBD9D1" w14:textId="619FEF74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01B84E07" w14:textId="00761882" w:rsidR="00FD2C7A" w:rsidRPr="00F436BE" w:rsidRDefault="00FD2C7A" w:rsidP="00FD2C7A">
      <w:pPr>
        <w:pStyle w:val="Itens04"/>
        <w:ind w:left="709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proofErr w:type="spellStart"/>
      <w:r w:rsidR="0064269B" w:rsidRPr="00F436BE">
        <w:rPr>
          <w:rFonts w:asciiTheme="majorHAnsi" w:hAnsiTheme="majorHAnsi" w:cstheme="majorHAnsi"/>
          <w:lang w:val="pt-PT"/>
        </w:rPr>
        <w:t>Delivery</w:t>
      </w:r>
      <w:proofErr w:type="spellEnd"/>
      <w:r w:rsidRPr="00F436BE">
        <w:rPr>
          <w:rFonts w:asciiTheme="majorHAnsi" w:hAnsiTheme="majorHAnsi" w:cstheme="majorHAnsi"/>
          <w:lang w:val="pt-PT"/>
        </w:rPr>
        <w:t xml:space="preserve"> irá</w:t>
      </w:r>
      <w:r w:rsidR="002A1EF4" w:rsidRPr="00F436BE">
        <w:rPr>
          <w:rFonts w:asciiTheme="majorHAnsi" w:hAnsiTheme="majorHAnsi" w:cstheme="majorHAnsi"/>
          <w:lang w:val="pt-PT"/>
        </w:rPr>
        <w:t xml:space="preserve"> armazenar o estado das encomendas</w:t>
      </w:r>
      <w:r w:rsidRPr="00F436BE">
        <w:rPr>
          <w:rFonts w:asciiTheme="majorHAnsi" w:hAnsiTheme="majorHAnsi" w:cstheme="majorHAnsi"/>
          <w:lang w:val="pt-PT"/>
        </w:rPr>
        <w:t>, esta tabela possui</w:t>
      </w:r>
      <w:r w:rsidR="002A1EF4" w:rsidRPr="00F436BE">
        <w:rPr>
          <w:rFonts w:asciiTheme="majorHAnsi" w:hAnsiTheme="majorHAnsi" w:cstheme="majorHAnsi"/>
          <w:lang w:val="pt-PT"/>
        </w:rPr>
        <w:t xml:space="preserve"> a data em que a entrega foi concluída e a que encomenda </w:t>
      </w:r>
      <w:r w:rsidR="001C71D4" w:rsidRPr="00F436BE">
        <w:rPr>
          <w:rFonts w:asciiTheme="majorHAnsi" w:hAnsiTheme="majorHAnsi" w:cstheme="majorHAnsi"/>
          <w:lang w:val="pt-PT"/>
        </w:rPr>
        <w:t>corresponde</w:t>
      </w:r>
      <w:r w:rsidRPr="00F436BE">
        <w:rPr>
          <w:rFonts w:asciiTheme="majorHAnsi" w:hAnsiTheme="majorHAnsi" w:cstheme="majorHAnsi"/>
          <w:lang w:val="pt-PT"/>
        </w:rPr>
        <w:t>.</w:t>
      </w:r>
    </w:p>
    <w:p w14:paraId="4FB22EC0" w14:textId="36E0BC2D" w:rsidR="00FD2C7A" w:rsidRDefault="00FD2C7A" w:rsidP="00FD2C7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3838D6D9" wp14:editId="3F8FEE24">
            <wp:extent cx="2331720" cy="1294791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0073" cy="130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CC6F" w14:textId="268239EA" w:rsidR="00FD2C7A" w:rsidRDefault="00FD2C7A" w:rsidP="00FD2C7A">
      <w:pPr>
        <w:pStyle w:val="Itens04"/>
        <w:ind w:left="0" w:firstLine="0"/>
        <w:jc w:val="center"/>
        <w:rPr>
          <w:lang w:val="pt-PT"/>
        </w:rPr>
      </w:pPr>
    </w:p>
    <w:p w14:paraId="7F1B1FB5" w14:textId="1854961F" w:rsidR="00FD2C7A" w:rsidRPr="00F436BE" w:rsidRDefault="00FD2C7A" w:rsidP="00FD2C7A">
      <w:pPr>
        <w:pStyle w:val="Itens04"/>
        <w:ind w:left="709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proofErr w:type="spellStart"/>
      <w:r w:rsidR="00240256" w:rsidRPr="00F436BE">
        <w:rPr>
          <w:rFonts w:asciiTheme="majorHAnsi" w:hAnsiTheme="majorHAnsi" w:cstheme="majorHAnsi"/>
          <w:lang w:val="pt-PT"/>
        </w:rPr>
        <w:t>Infected</w:t>
      </w:r>
      <w:proofErr w:type="spellEnd"/>
      <w:r w:rsidRPr="00F436BE">
        <w:rPr>
          <w:rFonts w:asciiTheme="majorHAnsi" w:hAnsiTheme="majorHAnsi" w:cstheme="majorHAnsi"/>
          <w:lang w:val="pt-PT"/>
        </w:rPr>
        <w:t xml:space="preserve"> irá armazenar todos os </w:t>
      </w:r>
      <w:r w:rsidR="008515E5" w:rsidRPr="00F436BE">
        <w:rPr>
          <w:rFonts w:asciiTheme="majorHAnsi" w:hAnsiTheme="majorHAnsi" w:cstheme="majorHAnsi"/>
          <w:lang w:val="pt-PT"/>
        </w:rPr>
        <w:t xml:space="preserve">infetados, </w:t>
      </w:r>
      <w:r w:rsidRPr="00F436BE">
        <w:rPr>
          <w:rFonts w:asciiTheme="majorHAnsi" w:hAnsiTheme="majorHAnsi" w:cstheme="majorHAnsi"/>
          <w:lang w:val="pt-PT"/>
        </w:rPr>
        <w:t>esta tabela possui o nome</w:t>
      </w:r>
      <w:r w:rsidR="008515E5" w:rsidRPr="00F436BE">
        <w:rPr>
          <w:rFonts w:asciiTheme="majorHAnsi" w:hAnsiTheme="majorHAnsi" w:cstheme="majorHAnsi"/>
          <w:lang w:val="pt-PT"/>
        </w:rPr>
        <w:t xml:space="preserve"> da pessoa infetada, morada, data de nascimento, número de saúde, contacto e data em foi registad</w:t>
      </w:r>
      <w:r w:rsidR="00F4230C" w:rsidRPr="00F436BE">
        <w:rPr>
          <w:rFonts w:asciiTheme="majorHAnsi" w:hAnsiTheme="majorHAnsi" w:cstheme="majorHAnsi"/>
          <w:lang w:val="pt-PT"/>
        </w:rPr>
        <w:t>a</w:t>
      </w:r>
      <w:r w:rsidR="008515E5" w:rsidRPr="00F436BE">
        <w:rPr>
          <w:rFonts w:asciiTheme="majorHAnsi" w:hAnsiTheme="majorHAnsi" w:cstheme="majorHAnsi"/>
          <w:lang w:val="pt-PT"/>
        </w:rPr>
        <w:t xml:space="preserve"> a infeção por covid</w:t>
      </w:r>
      <w:r w:rsidRPr="00F436BE">
        <w:rPr>
          <w:rFonts w:asciiTheme="majorHAnsi" w:hAnsiTheme="majorHAnsi" w:cstheme="majorHAnsi"/>
          <w:lang w:val="pt-PT"/>
        </w:rPr>
        <w:t>.</w:t>
      </w:r>
    </w:p>
    <w:p w14:paraId="509F1487" w14:textId="4F4E00CF" w:rsidR="00FD2C7A" w:rsidRDefault="00FD2C7A" w:rsidP="00FD2C7A">
      <w:pPr>
        <w:pStyle w:val="Itens04"/>
        <w:ind w:left="709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5A4BF76" wp14:editId="2F1B8F1C">
            <wp:extent cx="2171700" cy="183454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78035" cy="183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550E" w14:textId="62AB9B41" w:rsidR="00255D53" w:rsidRPr="00F436BE" w:rsidRDefault="00FD2C7A" w:rsidP="00255D53">
      <w:pPr>
        <w:pStyle w:val="Itens04"/>
        <w:ind w:left="709" w:firstLine="0"/>
        <w:rPr>
          <w:rFonts w:asciiTheme="majorHAnsi" w:hAnsiTheme="majorHAnsi" w:cstheme="majorHAnsi"/>
          <w:lang w:val="pt-PT"/>
        </w:rPr>
      </w:pPr>
      <w:r w:rsidRPr="00F436BE">
        <w:rPr>
          <w:rFonts w:asciiTheme="majorHAnsi" w:hAnsiTheme="majorHAnsi" w:cstheme="majorHAnsi"/>
          <w:lang w:val="pt-PT"/>
        </w:rPr>
        <w:t xml:space="preserve">A tabela </w:t>
      </w:r>
      <w:proofErr w:type="spellStart"/>
      <w:r w:rsidR="00255D53" w:rsidRPr="00F436BE">
        <w:rPr>
          <w:rFonts w:asciiTheme="majorHAnsi" w:hAnsiTheme="majorHAnsi" w:cstheme="majorHAnsi"/>
          <w:lang w:val="pt-PT"/>
        </w:rPr>
        <w:t>Isolated</w:t>
      </w:r>
      <w:proofErr w:type="spellEnd"/>
      <w:r w:rsidR="00255D53" w:rsidRPr="00F436BE">
        <w:rPr>
          <w:rFonts w:asciiTheme="majorHAnsi" w:hAnsiTheme="majorHAnsi" w:cstheme="majorHAnsi"/>
          <w:lang w:val="pt-PT"/>
        </w:rPr>
        <w:t xml:space="preserve"> </w:t>
      </w:r>
      <w:r w:rsidRPr="00F436BE">
        <w:rPr>
          <w:rFonts w:asciiTheme="majorHAnsi" w:hAnsiTheme="majorHAnsi" w:cstheme="majorHAnsi"/>
          <w:lang w:val="pt-PT"/>
        </w:rPr>
        <w:t>irá armazenar tod</w:t>
      </w:r>
      <w:r w:rsidR="00255D53" w:rsidRPr="00F436BE">
        <w:rPr>
          <w:rFonts w:asciiTheme="majorHAnsi" w:hAnsiTheme="majorHAnsi" w:cstheme="majorHAnsi"/>
          <w:lang w:val="pt-PT"/>
        </w:rPr>
        <w:t>as pessoas que estão em isolamento profilático</w:t>
      </w:r>
      <w:r w:rsidRPr="00F436BE">
        <w:rPr>
          <w:rFonts w:asciiTheme="majorHAnsi" w:hAnsiTheme="majorHAnsi" w:cstheme="majorHAnsi"/>
          <w:lang w:val="pt-PT"/>
        </w:rPr>
        <w:t xml:space="preserve">, </w:t>
      </w:r>
      <w:r w:rsidR="00255D53" w:rsidRPr="00F436BE">
        <w:rPr>
          <w:rFonts w:asciiTheme="majorHAnsi" w:hAnsiTheme="majorHAnsi" w:cstheme="majorHAnsi"/>
          <w:lang w:val="pt-PT"/>
        </w:rPr>
        <w:t xml:space="preserve">esta tabela possui o nome da pessoa, morada, data de nascimento, número de saúde, contacto e data em </w:t>
      </w:r>
      <w:r w:rsidR="002657BF" w:rsidRPr="00F436BE">
        <w:rPr>
          <w:rFonts w:asciiTheme="majorHAnsi" w:hAnsiTheme="majorHAnsi" w:cstheme="majorHAnsi"/>
          <w:lang w:val="pt-PT"/>
        </w:rPr>
        <w:t>que começou o isolamento</w:t>
      </w:r>
      <w:r w:rsidR="00255D53" w:rsidRPr="00F436BE">
        <w:rPr>
          <w:rFonts w:asciiTheme="majorHAnsi" w:hAnsiTheme="majorHAnsi" w:cstheme="majorHAnsi"/>
          <w:lang w:val="pt-PT"/>
        </w:rPr>
        <w:t>.</w:t>
      </w:r>
    </w:p>
    <w:p w14:paraId="7A92C46B" w14:textId="1FA9E41D" w:rsidR="00FD2C7A" w:rsidRDefault="00FD2C7A" w:rsidP="00B27C63">
      <w:pPr>
        <w:pStyle w:val="Itens04"/>
        <w:ind w:left="709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2411B2" wp14:editId="2BE26A10">
            <wp:extent cx="2301240" cy="2003620"/>
            <wp:effectExtent l="0" t="0" r="381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0978" cy="201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A70F" w14:textId="77777777" w:rsidR="00FD2C7A" w:rsidRDefault="00FD2C7A" w:rsidP="00FD2C7A">
      <w:pPr>
        <w:pStyle w:val="Itens04"/>
        <w:ind w:left="709" w:firstLine="0"/>
        <w:rPr>
          <w:lang w:val="pt-PT"/>
        </w:rPr>
      </w:pPr>
    </w:p>
    <w:p w14:paraId="3FF075D4" w14:textId="77777777" w:rsidR="00FD2C7A" w:rsidRDefault="00FD2C7A" w:rsidP="00FD2C7A">
      <w:pPr>
        <w:pStyle w:val="Itens04"/>
        <w:ind w:left="709" w:firstLine="0"/>
        <w:rPr>
          <w:lang w:val="pt-PT"/>
        </w:rPr>
      </w:pPr>
    </w:p>
    <w:p w14:paraId="12B84CD9" w14:textId="5B7CAB74" w:rsidR="00FD2C7A" w:rsidRPr="004C6100" w:rsidRDefault="00FD2C7A" w:rsidP="00FD2C7A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>A tabel</w:t>
      </w:r>
      <w:r w:rsidR="006D434E" w:rsidRPr="004C6100">
        <w:rPr>
          <w:rFonts w:asciiTheme="majorHAnsi" w:hAnsiTheme="majorHAnsi" w:cstheme="majorHAnsi"/>
          <w:lang w:val="pt-PT"/>
        </w:rPr>
        <w:t xml:space="preserve">a </w:t>
      </w:r>
      <w:proofErr w:type="spellStart"/>
      <w:r w:rsidR="006D434E" w:rsidRPr="004C6100">
        <w:rPr>
          <w:rFonts w:asciiTheme="majorHAnsi" w:hAnsiTheme="majorHAnsi" w:cstheme="majorHAnsi"/>
          <w:lang w:val="pt-PT"/>
        </w:rPr>
        <w:t>Visits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irá </w:t>
      </w:r>
      <w:r w:rsidR="00243591" w:rsidRPr="004C6100">
        <w:rPr>
          <w:rFonts w:asciiTheme="majorHAnsi" w:hAnsiTheme="majorHAnsi" w:cstheme="majorHAnsi"/>
          <w:lang w:val="pt-PT"/>
        </w:rPr>
        <w:t>armazenar todas as visitas efetuadas e o estado da visita</w:t>
      </w:r>
      <w:r w:rsidRPr="004C6100">
        <w:rPr>
          <w:rFonts w:asciiTheme="majorHAnsi" w:hAnsiTheme="majorHAnsi" w:cstheme="majorHAnsi"/>
          <w:lang w:val="pt-PT"/>
        </w:rPr>
        <w:t xml:space="preserve">, esta tabela possui o </w:t>
      </w:r>
      <w:r w:rsidR="00243591" w:rsidRPr="004C6100">
        <w:rPr>
          <w:rFonts w:asciiTheme="majorHAnsi" w:hAnsiTheme="majorHAnsi" w:cstheme="majorHAnsi"/>
          <w:lang w:val="pt-PT"/>
        </w:rPr>
        <w:t xml:space="preserve">número de saúde </w:t>
      </w:r>
      <w:r w:rsidRPr="004C6100">
        <w:rPr>
          <w:rFonts w:asciiTheme="majorHAnsi" w:hAnsiTheme="majorHAnsi" w:cstheme="majorHAnsi"/>
          <w:lang w:val="pt-PT"/>
        </w:rPr>
        <w:t xml:space="preserve">do </w:t>
      </w:r>
      <w:r w:rsidR="00243591" w:rsidRPr="004C6100">
        <w:rPr>
          <w:rFonts w:asciiTheme="majorHAnsi" w:hAnsiTheme="majorHAnsi" w:cstheme="majorHAnsi"/>
          <w:lang w:val="pt-PT"/>
        </w:rPr>
        <w:t>paciente em isolamento, estado da visita e a data em ocorreu a visita</w:t>
      </w:r>
      <w:r w:rsidRPr="004C6100">
        <w:rPr>
          <w:rFonts w:asciiTheme="majorHAnsi" w:hAnsiTheme="majorHAnsi" w:cstheme="majorHAnsi"/>
          <w:lang w:val="pt-PT"/>
        </w:rPr>
        <w:t>.</w:t>
      </w:r>
    </w:p>
    <w:p w14:paraId="5B1A2B2B" w14:textId="51169771" w:rsidR="004F1D38" w:rsidRDefault="00FD2C7A" w:rsidP="00BC7E48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F1BC337" wp14:editId="54C851D5">
            <wp:extent cx="2505224" cy="137922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8628" cy="138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BE7F" w14:textId="54C41768" w:rsidR="00493122" w:rsidRDefault="00493122" w:rsidP="00493122">
      <w:pPr>
        <w:pStyle w:val="Ttulo3"/>
      </w:pPr>
      <w:bookmarkStart w:id="9" w:name="_Toc89195557"/>
      <w:r>
        <w:t>Serviço</w:t>
      </w:r>
      <w:r w:rsidR="00BF6F54">
        <w:t>s</w:t>
      </w:r>
      <w:r>
        <w:t xml:space="preserve"> S</w:t>
      </w:r>
      <w:r w:rsidR="00246C99">
        <w:t>OAP</w:t>
      </w:r>
      <w:bookmarkEnd w:id="9"/>
      <w:r w:rsidR="003D7BA0">
        <w:t xml:space="preserve"> </w:t>
      </w:r>
    </w:p>
    <w:p w14:paraId="3FC59B80" w14:textId="39C0FE85" w:rsidR="00DE0EAC" w:rsidRDefault="00DE0EAC" w:rsidP="00DE0EAC">
      <w:pPr>
        <w:pStyle w:val="Ttulo4"/>
        <w:rPr>
          <w:lang w:val="pt-PT"/>
        </w:rPr>
      </w:pPr>
      <w:bookmarkStart w:id="10" w:name="_Toc89195558"/>
      <w:r>
        <w:rPr>
          <w:lang w:val="pt-PT"/>
        </w:rPr>
        <w:t>Gestão de Infetados/Isolados</w:t>
      </w:r>
      <w:bookmarkEnd w:id="10"/>
      <w:r>
        <w:rPr>
          <w:lang w:val="pt-PT"/>
        </w:rPr>
        <w:t xml:space="preserve"> </w:t>
      </w:r>
    </w:p>
    <w:p w14:paraId="3BF11772" w14:textId="77777777" w:rsidR="004C6100" w:rsidRPr="004C6100" w:rsidRDefault="004C6100" w:rsidP="004C6100">
      <w:pPr>
        <w:pStyle w:val="Corpodetexto"/>
        <w:rPr>
          <w:lang w:val="pt-PT"/>
        </w:rPr>
      </w:pPr>
    </w:p>
    <w:p w14:paraId="7EECD874" w14:textId="6ABC9D98" w:rsidR="004452CA" w:rsidRPr="004C6100" w:rsidRDefault="004F1D38" w:rsidP="004F1D3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>Com a Base de Dados criada o segundo passo foi implementar os serviços, era pedido que fosse implementado um serviço SOAP para que caso uma equipa deteta-se um caso positivo d covid, este fosse identificado e as pessoas com quem o infetado estivesse em contacto fossem para isolamento profilático.</w:t>
      </w:r>
    </w:p>
    <w:p w14:paraId="2214BF9E" w14:textId="723FD68D" w:rsidR="004452CA" w:rsidRDefault="004452CA" w:rsidP="004452CA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616E2CD" wp14:editId="6C87CD75">
            <wp:extent cx="2699178" cy="1394460"/>
            <wp:effectExtent l="0" t="0" r="635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4045" cy="1396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24A7E" w14:textId="2B1D562B" w:rsidR="00593000" w:rsidRDefault="004452CA" w:rsidP="004C6100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60489E4" wp14:editId="6A180271">
            <wp:extent cx="2325220" cy="19050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28181" cy="190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081E74B7" wp14:editId="06BE00E1">
            <wp:extent cx="2325970" cy="19126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0946" cy="191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62E3" w14:textId="4ECEFF19" w:rsidR="00FD2C7A" w:rsidRPr="004C6100" w:rsidRDefault="004452CA" w:rsidP="00593000">
      <w:pPr>
        <w:pStyle w:val="Itens04"/>
        <w:ind w:left="851" w:firstLine="0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>Foram criadas as Classes que gerem infetados e Isolados e respetivas interfaces</w:t>
      </w:r>
      <w:r w:rsidR="00482427" w:rsidRPr="004C6100">
        <w:rPr>
          <w:rFonts w:asciiTheme="majorHAnsi" w:hAnsiTheme="majorHAnsi" w:cstheme="majorHAnsi"/>
          <w:lang w:val="pt-PT"/>
        </w:rPr>
        <w:t xml:space="preserve">. As funções </w:t>
      </w:r>
      <w:proofErr w:type="spellStart"/>
      <w:r w:rsidR="00482427" w:rsidRPr="004C6100">
        <w:rPr>
          <w:rFonts w:asciiTheme="majorHAnsi" w:hAnsiTheme="majorHAnsi" w:cstheme="majorHAnsi"/>
          <w:lang w:val="pt-PT"/>
        </w:rPr>
        <w:t>RegisterInfected</w:t>
      </w:r>
      <w:proofErr w:type="spellEnd"/>
      <w:r w:rsidR="00482427" w:rsidRPr="004C6100">
        <w:rPr>
          <w:rFonts w:asciiTheme="majorHAnsi" w:hAnsiTheme="majorHAnsi" w:cstheme="majorHAnsi"/>
          <w:lang w:val="pt-PT"/>
        </w:rPr>
        <w:t xml:space="preserve"> e </w:t>
      </w:r>
      <w:proofErr w:type="spellStart"/>
      <w:r w:rsidR="00482427" w:rsidRPr="004C6100">
        <w:rPr>
          <w:rFonts w:asciiTheme="majorHAnsi" w:hAnsiTheme="majorHAnsi" w:cstheme="majorHAnsi"/>
          <w:lang w:val="pt-PT"/>
        </w:rPr>
        <w:t>RegisterIsolated</w:t>
      </w:r>
      <w:proofErr w:type="spellEnd"/>
      <w:r w:rsidR="00482427" w:rsidRPr="004C6100">
        <w:rPr>
          <w:rFonts w:asciiTheme="majorHAnsi" w:hAnsiTheme="majorHAnsi" w:cstheme="majorHAnsi"/>
          <w:lang w:val="pt-PT"/>
        </w:rPr>
        <w:t xml:space="preserve"> vão permitir ao cliente efetuar o registo dos mesmos.</w:t>
      </w:r>
    </w:p>
    <w:p w14:paraId="7E81E4A8" w14:textId="00A4DAD9" w:rsidR="00FD2C7A" w:rsidRDefault="00E94ACE" w:rsidP="00E94ACE">
      <w:pPr>
        <w:pStyle w:val="Itens04"/>
        <w:ind w:left="709" w:firstLine="0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09B0304B" wp14:editId="350828D5">
            <wp:extent cx="5006340" cy="4313226"/>
            <wp:effectExtent l="0" t="0" r="381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10790" cy="43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pt-PT"/>
        </w:rPr>
        <w:drawing>
          <wp:inline distT="0" distB="0" distL="0" distR="0" wp14:anchorId="4F6C5D92" wp14:editId="663D1DCB">
            <wp:extent cx="5023878" cy="4251960"/>
            <wp:effectExtent l="0" t="0" r="571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2367" cy="425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E8D37" w14:textId="355C6882" w:rsidR="004E10D9" w:rsidRPr="004C6100" w:rsidRDefault="00477D4D" w:rsidP="00477D4D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lastRenderedPageBreak/>
        <w:t xml:space="preserve">As funções acima tanto para o registo de um infetado como para o registo de um isolado permitem ao receber como parâmetro um infetado/isolado abrir uma conexão na base de dados e com uma </w:t>
      </w:r>
      <w:proofErr w:type="spellStart"/>
      <w:r w:rsidR="004E10D9" w:rsidRPr="004C6100">
        <w:rPr>
          <w:rFonts w:asciiTheme="majorHAnsi" w:hAnsiTheme="majorHAnsi" w:cstheme="majorHAnsi"/>
          <w:lang w:val="pt-PT"/>
        </w:rPr>
        <w:t>query</w:t>
      </w:r>
      <w:proofErr w:type="spellEnd"/>
      <w:r w:rsidR="004E10D9" w:rsidRPr="004C6100">
        <w:rPr>
          <w:rFonts w:asciiTheme="majorHAnsi" w:hAnsiTheme="majorHAnsi" w:cstheme="majorHAnsi"/>
          <w:lang w:val="pt-PT"/>
        </w:rPr>
        <w:t xml:space="preserve"> já</w:t>
      </w:r>
      <w:r w:rsidRPr="004C6100">
        <w:rPr>
          <w:rFonts w:asciiTheme="majorHAnsi" w:hAnsiTheme="majorHAnsi" w:cstheme="majorHAnsi"/>
          <w:lang w:val="pt-PT"/>
        </w:rPr>
        <w:t xml:space="preserve"> previamente criada adicionar os dados</w:t>
      </w:r>
      <w:r w:rsidR="00B76211" w:rsidRPr="004C6100">
        <w:rPr>
          <w:rFonts w:asciiTheme="majorHAnsi" w:hAnsiTheme="majorHAnsi" w:cstheme="majorHAnsi"/>
          <w:lang w:val="pt-PT"/>
        </w:rPr>
        <w:t>.</w:t>
      </w:r>
    </w:p>
    <w:p w14:paraId="3522205D" w14:textId="7D546AA7" w:rsidR="00BF6F54" w:rsidRDefault="00BF6F54" w:rsidP="00477D4D">
      <w:pPr>
        <w:pStyle w:val="Itens04"/>
        <w:ind w:left="0" w:firstLine="0"/>
        <w:rPr>
          <w:lang w:val="pt-PT"/>
        </w:rPr>
      </w:pPr>
    </w:p>
    <w:p w14:paraId="6AFE951B" w14:textId="1F7F7CBA" w:rsidR="000C2A85" w:rsidRDefault="000C2A85" w:rsidP="000C2A85">
      <w:pPr>
        <w:pStyle w:val="Ttulo4"/>
        <w:rPr>
          <w:lang w:val="pt-PT"/>
        </w:rPr>
      </w:pPr>
      <w:bookmarkStart w:id="11" w:name="_Toc89195559"/>
      <w:r>
        <w:rPr>
          <w:lang w:val="pt-PT"/>
        </w:rPr>
        <w:t>Importar ficheiros XML/JSON</w:t>
      </w:r>
      <w:bookmarkEnd w:id="11"/>
      <w:r>
        <w:rPr>
          <w:lang w:val="pt-PT"/>
        </w:rPr>
        <w:t xml:space="preserve"> </w:t>
      </w:r>
    </w:p>
    <w:p w14:paraId="78E09B85" w14:textId="77777777" w:rsidR="004C6100" w:rsidRPr="004C6100" w:rsidRDefault="004C6100" w:rsidP="004C6100">
      <w:pPr>
        <w:pStyle w:val="Corpodetexto"/>
        <w:rPr>
          <w:lang w:val="pt-PT"/>
        </w:rPr>
      </w:pPr>
    </w:p>
    <w:p w14:paraId="067BB912" w14:textId="77777777" w:rsidR="000C2A85" w:rsidRPr="004C6100" w:rsidRDefault="000C2A85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 xml:space="preserve">Outro aspeto que era necessário ser implementado era um sistema capaz de importar ficheiros </w:t>
      </w:r>
      <w:proofErr w:type="spellStart"/>
      <w:r w:rsidRPr="004C6100">
        <w:rPr>
          <w:rFonts w:asciiTheme="majorHAnsi" w:hAnsiTheme="majorHAnsi" w:cstheme="majorHAnsi"/>
          <w:lang w:val="pt-PT"/>
        </w:rPr>
        <w:t>Xml</w:t>
      </w:r>
      <w:proofErr w:type="spellEnd"/>
      <w:r w:rsidRPr="004C6100">
        <w:rPr>
          <w:rFonts w:asciiTheme="majorHAnsi" w:hAnsiTheme="majorHAnsi" w:cstheme="majorHAnsi"/>
          <w:lang w:val="pt-PT"/>
        </w:rPr>
        <w:t>/</w:t>
      </w:r>
      <w:proofErr w:type="spellStart"/>
      <w:r w:rsidRPr="004C6100">
        <w:rPr>
          <w:rFonts w:asciiTheme="majorHAnsi" w:hAnsiTheme="majorHAnsi" w:cstheme="majorHAnsi"/>
          <w:lang w:val="pt-PT"/>
        </w:rPr>
        <w:t>Json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para a base de dados.</w:t>
      </w:r>
    </w:p>
    <w:p w14:paraId="53778968" w14:textId="77777777" w:rsidR="000C2A85" w:rsidRPr="004C6100" w:rsidRDefault="000C2A85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 xml:space="preserve">Foi criado uma função que recebia como parâmetro o ficheiro no formato de </w:t>
      </w:r>
      <w:proofErr w:type="spellStart"/>
      <w:r w:rsidRPr="004C6100">
        <w:rPr>
          <w:rFonts w:asciiTheme="majorHAnsi" w:hAnsiTheme="majorHAnsi" w:cstheme="majorHAnsi"/>
          <w:lang w:val="pt-PT"/>
        </w:rPr>
        <w:t>string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e a sua extensão após a analise da sua extensão era enviada para uma função que trabalhava com o tipo de formato correspondente (</w:t>
      </w:r>
      <w:proofErr w:type="spellStart"/>
      <w:r w:rsidRPr="004C6100">
        <w:rPr>
          <w:rFonts w:asciiTheme="majorHAnsi" w:hAnsiTheme="majorHAnsi" w:cstheme="majorHAnsi"/>
          <w:lang w:val="pt-PT"/>
        </w:rPr>
        <w:t>Xml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ou </w:t>
      </w:r>
      <w:proofErr w:type="spellStart"/>
      <w:r w:rsidRPr="004C6100">
        <w:rPr>
          <w:rFonts w:asciiTheme="majorHAnsi" w:hAnsiTheme="majorHAnsi" w:cstheme="majorHAnsi"/>
          <w:lang w:val="pt-PT"/>
        </w:rPr>
        <w:t>Json</w:t>
      </w:r>
      <w:proofErr w:type="spellEnd"/>
      <w:r w:rsidRPr="004C6100">
        <w:rPr>
          <w:rFonts w:asciiTheme="majorHAnsi" w:hAnsiTheme="majorHAnsi" w:cstheme="majorHAnsi"/>
          <w:lang w:val="pt-PT"/>
        </w:rPr>
        <w:t>).</w:t>
      </w:r>
    </w:p>
    <w:p w14:paraId="2BDF3885" w14:textId="77777777" w:rsidR="000C2A85" w:rsidRDefault="000C2A85" w:rsidP="000C2A85">
      <w:pPr>
        <w:pStyle w:val="Itens04"/>
        <w:ind w:left="0" w:firstLine="431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C496F87" wp14:editId="58486D47">
            <wp:extent cx="4213860" cy="1475822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7971" cy="148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802B6" w14:textId="2F7DD611" w:rsidR="000C2A85" w:rsidRDefault="000C2A85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 xml:space="preserve">Caso a extensão fosse </w:t>
      </w:r>
      <w:proofErr w:type="spellStart"/>
      <w:r w:rsidRPr="004C6100">
        <w:rPr>
          <w:rFonts w:asciiTheme="majorHAnsi" w:hAnsiTheme="majorHAnsi" w:cstheme="majorHAnsi"/>
          <w:lang w:val="pt-PT"/>
        </w:rPr>
        <w:t>Xml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a função </w:t>
      </w:r>
      <w:proofErr w:type="spellStart"/>
      <w:r w:rsidRPr="004C6100">
        <w:rPr>
          <w:rFonts w:asciiTheme="majorHAnsi" w:hAnsiTheme="majorHAnsi" w:cstheme="majorHAnsi"/>
          <w:lang w:val="pt-PT"/>
        </w:rPr>
        <w:t>RegisterXml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executava um conjunto de parâmetros entre os quais conexão a base de dados e inserção dos dados na mesma.</w:t>
      </w:r>
    </w:p>
    <w:p w14:paraId="098A22BF" w14:textId="1363A154" w:rsidR="004C6100" w:rsidRDefault="004C6100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</w:p>
    <w:p w14:paraId="7030BFDF" w14:textId="77777777" w:rsidR="004C6100" w:rsidRPr="004C6100" w:rsidRDefault="004C6100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</w:p>
    <w:p w14:paraId="55DCC307" w14:textId="5BBB471C" w:rsidR="000C2A85" w:rsidRDefault="000C2A85" w:rsidP="000C2A85">
      <w:pPr>
        <w:pStyle w:val="Itens04"/>
        <w:ind w:left="0" w:firstLine="431"/>
        <w:jc w:val="center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6D951189" wp14:editId="1A762EF0">
            <wp:extent cx="2946951" cy="3530600"/>
            <wp:effectExtent l="0" t="0" r="635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4422" cy="355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D883" w14:textId="77777777" w:rsidR="004C6100" w:rsidRDefault="004C6100" w:rsidP="000C2A85">
      <w:pPr>
        <w:pStyle w:val="Itens04"/>
        <w:ind w:left="0" w:firstLine="431"/>
        <w:jc w:val="center"/>
        <w:rPr>
          <w:lang w:val="pt-PT"/>
        </w:rPr>
      </w:pPr>
    </w:p>
    <w:p w14:paraId="63C5FCB1" w14:textId="67FF9FF9" w:rsidR="000C2A85" w:rsidRPr="004C6100" w:rsidRDefault="000C2A85" w:rsidP="004C6100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  <w:r w:rsidRPr="004C6100">
        <w:rPr>
          <w:rFonts w:asciiTheme="majorHAnsi" w:hAnsiTheme="majorHAnsi" w:cstheme="majorHAnsi"/>
          <w:lang w:val="pt-PT"/>
        </w:rPr>
        <w:t xml:space="preserve">Caso a extensão </w:t>
      </w:r>
      <w:proofErr w:type="spellStart"/>
      <w:r w:rsidRPr="004C6100">
        <w:rPr>
          <w:rFonts w:asciiTheme="majorHAnsi" w:hAnsiTheme="majorHAnsi" w:cstheme="majorHAnsi"/>
          <w:lang w:val="pt-PT"/>
        </w:rPr>
        <w:t>fosseJson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a função </w:t>
      </w:r>
      <w:proofErr w:type="spellStart"/>
      <w:r w:rsidRPr="004C6100">
        <w:rPr>
          <w:rFonts w:asciiTheme="majorHAnsi" w:hAnsiTheme="majorHAnsi" w:cstheme="majorHAnsi"/>
          <w:lang w:val="pt-PT"/>
        </w:rPr>
        <w:t>RegisterJson</w:t>
      </w:r>
      <w:proofErr w:type="spellEnd"/>
      <w:r w:rsidRPr="004C6100">
        <w:rPr>
          <w:rFonts w:asciiTheme="majorHAnsi" w:hAnsiTheme="majorHAnsi" w:cstheme="majorHAnsi"/>
          <w:lang w:val="pt-PT"/>
        </w:rPr>
        <w:t xml:space="preserve"> executava um conjunto de parâmetros entre os quais conexão a base de dados e inserção dos dados na mesma.</w:t>
      </w:r>
    </w:p>
    <w:p w14:paraId="3D7C0757" w14:textId="108DC244" w:rsidR="000C2A85" w:rsidRDefault="000C2A85" w:rsidP="000C2A85">
      <w:pPr>
        <w:pStyle w:val="Itens04"/>
        <w:ind w:left="0" w:firstLine="0"/>
        <w:rPr>
          <w:lang w:val="pt-PT"/>
        </w:rPr>
      </w:pPr>
    </w:p>
    <w:p w14:paraId="5A3263CE" w14:textId="296252CB" w:rsidR="000C2A85" w:rsidRDefault="004C6100" w:rsidP="000C2A85">
      <w:pPr>
        <w:pStyle w:val="Itens04"/>
        <w:ind w:left="0" w:firstLine="0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0288" behindDoc="1" locked="0" layoutInCell="1" allowOverlap="1" wp14:anchorId="33C2CBA8" wp14:editId="6882A873">
            <wp:simplePos x="0" y="0"/>
            <wp:positionH relativeFrom="column">
              <wp:posOffset>1451822</wp:posOffset>
            </wp:positionH>
            <wp:positionV relativeFrom="paragraph">
              <wp:posOffset>-248498</wp:posOffset>
            </wp:positionV>
            <wp:extent cx="3158066" cy="4234803"/>
            <wp:effectExtent l="0" t="0" r="4445" b="0"/>
            <wp:wrapTight wrapText="bothSides">
              <wp:wrapPolygon edited="0">
                <wp:start x="0" y="0"/>
                <wp:lineTo x="0" y="21477"/>
                <wp:lineTo x="21500" y="21477"/>
                <wp:lineTo x="21500" y="0"/>
                <wp:lineTo x="0" y="0"/>
              </wp:wrapPolygon>
            </wp:wrapTight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63861" cy="42425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BAF73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58F6B1E8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0B13F70A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17F8E160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41EACFD4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6833DB71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28767FAE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650CF2D3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3CCC86D5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0D5D6EBA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546D84C6" w14:textId="77777777" w:rsidR="000C2A85" w:rsidRDefault="000C2A85" w:rsidP="000C2A85">
      <w:pPr>
        <w:pStyle w:val="Itens04"/>
        <w:ind w:left="0" w:firstLine="0"/>
        <w:rPr>
          <w:lang w:val="pt-PT"/>
        </w:rPr>
      </w:pPr>
    </w:p>
    <w:p w14:paraId="3620FF1B" w14:textId="77777777" w:rsidR="000C2A85" w:rsidRDefault="000C2A85" w:rsidP="00477D4D">
      <w:pPr>
        <w:pStyle w:val="Itens04"/>
        <w:ind w:left="0" w:firstLine="0"/>
        <w:rPr>
          <w:lang w:val="pt-PT"/>
        </w:rPr>
      </w:pPr>
    </w:p>
    <w:p w14:paraId="4528D077" w14:textId="08043976" w:rsidR="00DF6F31" w:rsidRDefault="00DF6F31" w:rsidP="00BF6F54">
      <w:pPr>
        <w:pStyle w:val="Ttulo3"/>
      </w:pPr>
      <w:bookmarkStart w:id="12" w:name="_Toc89195560"/>
      <w:r>
        <w:lastRenderedPageBreak/>
        <w:t>Cliente</w:t>
      </w:r>
      <w:bookmarkEnd w:id="12"/>
    </w:p>
    <w:p w14:paraId="251D2069" w14:textId="2AE77CD0" w:rsidR="009B35D3" w:rsidRDefault="009B35D3" w:rsidP="009B35D3">
      <w:pPr>
        <w:pStyle w:val="Ttulo4"/>
      </w:pPr>
      <w:bookmarkStart w:id="13" w:name="_Toc89195561"/>
      <w:proofErr w:type="spellStart"/>
      <w:r>
        <w:t>Gestão</w:t>
      </w:r>
      <w:proofErr w:type="spellEnd"/>
      <w:r>
        <w:t xml:space="preserve"> de </w:t>
      </w:r>
      <w:proofErr w:type="spellStart"/>
      <w:r>
        <w:t>Infetados</w:t>
      </w:r>
      <w:proofErr w:type="spellEnd"/>
      <w:r>
        <w:t>/</w:t>
      </w:r>
      <w:proofErr w:type="spellStart"/>
      <w:r>
        <w:t>Isolados</w:t>
      </w:r>
      <w:bookmarkEnd w:id="13"/>
      <w:proofErr w:type="spellEnd"/>
      <w:r>
        <w:t xml:space="preserve"> </w:t>
      </w:r>
    </w:p>
    <w:p w14:paraId="0DABEE6A" w14:textId="77777777" w:rsidR="000C2A85" w:rsidRPr="000C2A85" w:rsidRDefault="000C2A85" w:rsidP="000C2A85">
      <w:pPr>
        <w:pStyle w:val="Corpodetexto"/>
      </w:pPr>
    </w:p>
    <w:p w14:paraId="001F6C29" w14:textId="41AA094B" w:rsidR="004E10D9" w:rsidRPr="0023783C" w:rsidRDefault="004E10D9" w:rsidP="00477D4D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3783C">
        <w:rPr>
          <w:rFonts w:asciiTheme="majorHAnsi" w:hAnsiTheme="majorHAnsi" w:cstheme="majorHAnsi"/>
          <w:lang w:val="pt-PT"/>
        </w:rPr>
        <w:t xml:space="preserve">No lado do cliente foi desenvolvido um </w:t>
      </w:r>
      <w:proofErr w:type="spellStart"/>
      <w:r w:rsidRPr="0023783C">
        <w:rPr>
          <w:rFonts w:asciiTheme="majorHAnsi" w:hAnsiTheme="majorHAnsi" w:cstheme="majorHAnsi"/>
          <w:lang w:val="pt-PT"/>
        </w:rPr>
        <w:t>form</w:t>
      </w:r>
      <w:proofErr w:type="spellEnd"/>
      <w:r w:rsidRPr="0023783C">
        <w:rPr>
          <w:rFonts w:asciiTheme="majorHAnsi" w:hAnsiTheme="majorHAnsi" w:cstheme="majorHAnsi"/>
          <w:lang w:val="pt-PT"/>
        </w:rPr>
        <w:t xml:space="preserve"> com o aspeto seguinte:</w:t>
      </w:r>
    </w:p>
    <w:p w14:paraId="1E98F919" w14:textId="3333642E" w:rsidR="004E10D9" w:rsidRDefault="004E10D9" w:rsidP="0038039B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3ECA00" wp14:editId="15019513">
            <wp:extent cx="4218256" cy="29641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5418" cy="296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FBB2" w14:textId="33A09745" w:rsidR="004E10D9" w:rsidRDefault="004E10D9" w:rsidP="00477D4D">
      <w:pPr>
        <w:pStyle w:val="Itens04"/>
        <w:ind w:left="0" w:firstLine="0"/>
        <w:rPr>
          <w:lang w:val="pt-PT"/>
        </w:rPr>
      </w:pPr>
    </w:p>
    <w:p w14:paraId="481895AF" w14:textId="487A1712" w:rsidR="004E10D9" w:rsidRDefault="0038039B" w:rsidP="0038039B">
      <w:pPr>
        <w:pStyle w:val="Itens04"/>
        <w:ind w:left="0" w:firstLine="0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ED3EB6D" wp14:editId="2ACB2F51">
            <wp:extent cx="3869538" cy="38328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1329" cy="383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B64DE" w14:textId="0AC96F6B" w:rsidR="0038039B" w:rsidRDefault="0038039B" w:rsidP="0038039B">
      <w:pPr>
        <w:pStyle w:val="Itens04"/>
        <w:ind w:left="0" w:firstLine="431"/>
        <w:rPr>
          <w:lang w:val="pt-PT"/>
        </w:rPr>
      </w:pPr>
    </w:p>
    <w:p w14:paraId="5813CEB9" w14:textId="2F26FC6F" w:rsidR="005102F4" w:rsidRPr="0023783C" w:rsidRDefault="0038039B" w:rsidP="000C2A85">
      <w:pPr>
        <w:pStyle w:val="Itens04"/>
        <w:ind w:left="0" w:firstLine="431"/>
        <w:rPr>
          <w:rFonts w:asciiTheme="majorHAnsi" w:hAnsiTheme="majorHAnsi" w:cstheme="majorHAnsi"/>
          <w:lang w:val="pt-PT"/>
        </w:rPr>
      </w:pPr>
      <w:r w:rsidRPr="0023783C">
        <w:rPr>
          <w:rFonts w:asciiTheme="majorHAnsi" w:hAnsiTheme="majorHAnsi" w:cstheme="majorHAnsi"/>
          <w:lang w:val="pt-PT"/>
        </w:rPr>
        <w:t xml:space="preserve">Após o cliente inserir os dados relativos a um infetado/isolado, esses mesmos dados serão convertidos </w:t>
      </w:r>
      <w:r w:rsidR="00DE0EAC" w:rsidRPr="0023783C">
        <w:rPr>
          <w:rFonts w:asciiTheme="majorHAnsi" w:hAnsiTheme="majorHAnsi" w:cstheme="majorHAnsi"/>
          <w:lang w:val="pt-PT"/>
        </w:rPr>
        <w:t>numa classe do tipo Infetado/Isolado correspondente. Após essa conversão é enviado para o serviço SOAP e feito o tratamento enunciado em cima.</w:t>
      </w:r>
    </w:p>
    <w:p w14:paraId="21EEED4D" w14:textId="77777777" w:rsidR="005102F4" w:rsidRDefault="005102F4" w:rsidP="00C46D78">
      <w:pPr>
        <w:pStyle w:val="Itens04"/>
        <w:ind w:left="0" w:firstLine="0"/>
        <w:rPr>
          <w:lang w:val="pt-PT"/>
        </w:rPr>
      </w:pPr>
    </w:p>
    <w:p w14:paraId="24EB0AC1" w14:textId="5DD4289D" w:rsidR="005102F4" w:rsidRDefault="005102F4" w:rsidP="005102F4">
      <w:pPr>
        <w:pStyle w:val="Ttulo4"/>
        <w:rPr>
          <w:lang w:val="pt-PT"/>
        </w:rPr>
      </w:pPr>
      <w:r>
        <w:rPr>
          <w:lang w:val="pt-PT"/>
        </w:rPr>
        <w:t xml:space="preserve"> </w:t>
      </w:r>
      <w:bookmarkStart w:id="14" w:name="_Toc89195562"/>
      <w:r>
        <w:rPr>
          <w:lang w:val="pt-PT"/>
        </w:rPr>
        <w:t xml:space="preserve">Importar Ficheiros </w:t>
      </w:r>
      <w:proofErr w:type="spellStart"/>
      <w:r>
        <w:rPr>
          <w:lang w:val="pt-PT"/>
        </w:rPr>
        <w:t>Xml</w:t>
      </w:r>
      <w:proofErr w:type="spellEnd"/>
      <w:r>
        <w:rPr>
          <w:lang w:val="pt-PT"/>
        </w:rPr>
        <w:t>/</w:t>
      </w:r>
      <w:proofErr w:type="spellStart"/>
      <w:r>
        <w:rPr>
          <w:lang w:val="pt-PT"/>
        </w:rPr>
        <w:t>Json</w:t>
      </w:r>
      <w:bookmarkEnd w:id="14"/>
      <w:proofErr w:type="spellEnd"/>
    </w:p>
    <w:p w14:paraId="3A4B0FE4" w14:textId="77777777" w:rsidR="00F40B6A" w:rsidRPr="0023783C" w:rsidRDefault="00F40B6A" w:rsidP="00F40B6A">
      <w:pPr>
        <w:pStyle w:val="Corpodetexto"/>
        <w:rPr>
          <w:rFonts w:asciiTheme="majorHAnsi" w:hAnsiTheme="majorHAnsi" w:cstheme="majorHAnsi"/>
          <w:lang w:val="pt-PT"/>
        </w:rPr>
      </w:pPr>
    </w:p>
    <w:p w14:paraId="32DC3A04" w14:textId="6CAD835B" w:rsidR="00F40B6A" w:rsidRPr="0023783C" w:rsidRDefault="00F40B6A" w:rsidP="00F40B6A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3783C">
        <w:rPr>
          <w:rFonts w:asciiTheme="majorHAnsi" w:hAnsiTheme="majorHAnsi" w:cstheme="majorHAnsi"/>
          <w:lang w:val="pt-PT"/>
        </w:rPr>
        <w:t xml:space="preserve">No lado do cliente foi desenvolvido um </w:t>
      </w:r>
      <w:proofErr w:type="spellStart"/>
      <w:r w:rsidRPr="0023783C">
        <w:rPr>
          <w:rFonts w:asciiTheme="majorHAnsi" w:hAnsiTheme="majorHAnsi" w:cstheme="majorHAnsi"/>
          <w:lang w:val="pt-PT"/>
        </w:rPr>
        <w:t>form</w:t>
      </w:r>
      <w:proofErr w:type="spellEnd"/>
      <w:r w:rsidRPr="0023783C">
        <w:rPr>
          <w:rFonts w:asciiTheme="majorHAnsi" w:hAnsiTheme="majorHAnsi" w:cstheme="majorHAnsi"/>
          <w:lang w:val="pt-PT"/>
        </w:rPr>
        <w:t xml:space="preserve"> com o aspeto seguinte:</w:t>
      </w:r>
    </w:p>
    <w:p w14:paraId="54D84A4B" w14:textId="5795189E" w:rsidR="00F40B6A" w:rsidRDefault="00F40B6A" w:rsidP="00F40B6A">
      <w:pPr>
        <w:pStyle w:val="Corpodetexto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8C37990" wp14:editId="14232549">
            <wp:extent cx="5471795" cy="32962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483B" w14:textId="37BC6EC7" w:rsidR="00F40B6A" w:rsidRDefault="00F40B6A" w:rsidP="00F40B6A">
      <w:pPr>
        <w:pStyle w:val="Corpodetexto"/>
        <w:rPr>
          <w:lang w:val="pt-PT"/>
        </w:rPr>
      </w:pPr>
    </w:p>
    <w:p w14:paraId="0CEA41E9" w14:textId="56178A3F" w:rsidR="00F40B6A" w:rsidRDefault="00F40B6A" w:rsidP="00F40B6A">
      <w:pPr>
        <w:pStyle w:val="Corpodetexto"/>
        <w:rPr>
          <w:lang w:val="pt-PT"/>
        </w:rPr>
      </w:pPr>
      <w:r>
        <w:rPr>
          <w:lang w:val="pt-PT"/>
        </w:rPr>
        <w:t xml:space="preserve">O botão de Importar Ficheiro abre </w:t>
      </w:r>
      <w:r w:rsidR="009507DE">
        <w:rPr>
          <w:lang w:val="pt-PT"/>
        </w:rPr>
        <w:t>o Explorador de Ficheiros e permite selecionar o ficheiro que pretendemos enviar. Para além disso faz um conjunto de instruções de verificação como averiguar se o cliente selecionou algum ficheiro, se o ficheiro existe e se eventualmente superou estas verificações é possível ver o conteúdo do ficheiro.</w:t>
      </w:r>
    </w:p>
    <w:p w14:paraId="248D657A" w14:textId="77777777" w:rsidR="00F40B6A" w:rsidRDefault="00F40B6A" w:rsidP="009507DE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1006A286" wp14:editId="7374A12B">
            <wp:extent cx="4097867" cy="2650426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1571" cy="265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3E1B" w14:textId="77777777" w:rsidR="00F40B6A" w:rsidRDefault="00F40B6A" w:rsidP="00F40B6A">
      <w:pPr>
        <w:pStyle w:val="Corpodetexto"/>
        <w:rPr>
          <w:lang w:val="pt-PT"/>
        </w:rPr>
      </w:pPr>
    </w:p>
    <w:p w14:paraId="31960E39" w14:textId="77777777" w:rsidR="00F40B6A" w:rsidRDefault="00F40B6A" w:rsidP="00F40B6A">
      <w:pPr>
        <w:pStyle w:val="Corpodetexto"/>
        <w:rPr>
          <w:lang w:val="pt-PT"/>
        </w:rPr>
      </w:pPr>
    </w:p>
    <w:p w14:paraId="2ECF7D17" w14:textId="1F00D60A" w:rsidR="009507DE" w:rsidRDefault="009507DE" w:rsidP="009507DE">
      <w:pPr>
        <w:pStyle w:val="Corpodetexto"/>
        <w:rPr>
          <w:lang w:val="pt-PT"/>
        </w:rPr>
      </w:pPr>
      <w:r>
        <w:rPr>
          <w:lang w:val="pt-PT"/>
        </w:rPr>
        <w:t>O botão ok permite enviar p</w:t>
      </w:r>
      <w:r w:rsidR="00EC676D">
        <w:rPr>
          <w:lang w:val="pt-PT"/>
        </w:rPr>
        <w:t>a</w:t>
      </w:r>
      <w:r>
        <w:rPr>
          <w:lang w:val="pt-PT"/>
        </w:rPr>
        <w:t>ra o serviço o conteúdo do ficheiro selecionado</w:t>
      </w:r>
    </w:p>
    <w:p w14:paraId="655B3D12" w14:textId="77777777" w:rsidR="00F40B6A" w:rsidRDefault="00F40B6A" w:rsidP="00F40B6A">
      <w:pPr>
        <w:pStyle w:val="Corpodetexto"/>
        <w:rPr>
          <w:lang w:val="pt-PT"/>
        </w:rPr>
      </w:pPr>
    </w:p>
    <w:p w14:paraId="62BF80E7" w14:textId="77777777" w:rsidR="00F40B6A" w:rsidRDefault="00F40B6A" w:rsidP="009507DE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08BDB23" wp14:editId="1199A437">
            <wp:extent cx="4753586" cy="3708098"/>
            <wp:effectExtent l="0" t="0" r="9525" b="698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76234" cy="372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E196" w14:textId="77777777" w:rsidR="00855A53" w:rsidRDefault="00855A53" w:rsidP="009507DE">
      <w:pPr>
        <w:pStyle w:val="Corpodetexto"/>
        <w:jc w:val="center"/>
        <w:rPr>
          <w:lang w:val="pt-PT"/>
        </w:rPr>
      </w:pPr>
    </w:p>
    <w:p w14:paraId="0D4CC2FC" w14:textId="77777777" w:rsidR="00855A53" w:rsidRDefault="00855A53" w:rsidP="009507DE">
      <w:pPr>
        <w:pStyle w:val="Corpodetexto"/>
        <w:jc w:val="center"/>
        <w:rPr>
          <w:lang w:val="pt-PT"/>
        </w:rPr>
      </w:pPr>
    </w:p>
    <w:p w14:paraId="723163B5" w14:textId="07F0C9B2" w:rsidR="00C40312" w:rsidRDefault="00C40312" w:rsidP="00C40312">
      <w:pPr>
        <w:pStyle w:val="Corpodetexto"/>
        <w:rPr>
          <w:lang w:val="pt-PT"/>
        </w:rPr>
      </w:pPr>
    </w:p>
    <w:p w14:paraId="1872C2A2" w14:textId="77777777" w:rsidR="00C40312" w:rsidRDefault="00C40312" w:rsidP="00C40312">
      <w:pPr>
        <w:pStyle w:val="Corpodetexto"/>
        <w:rPr>
          <w:lang w:val="pt-PT"/>
        </w:rPr>
      </w:pPr>
    </w:p>
    <w:p w14:paraId="1CDED8DD" w14:textId="57C86427" w:rsidR="00C40312" w:rsidRDefault="00C40312" w:rsidP="00C40312">
      <w:pPr>
        <w:pStyle w:val="Ttulo4"/>
        <w:rPr>
          <w:lang w:val="pt-PT"/>
        </w:rPr>
      </w:pPr>
      <w:bookmarkStart w:id="15" w:name="_Toc89195563"/>
      <w:r w:rsidRPr="00F22353">
        <w:rPr>
          <w:lang w:val="pt-PT"/>
        </w:rPr>
        <w:lastRenderedPageBreak/>
        <w:t>Dashboard com estatísticas das encomendas</w:t>
      </w:r>
      <w:bookmarkEnd w:id="15"/>
      <w:r w:rsidRPr="00F22353">
        <w:rPr>
          <w:lang w:val="pt-PT"/>
        </w:rPr>
        <w:t xml:space="preserve"> </w:t>
      </w:r>
    </w:p>
    <w:p w14:paraId="3DB71239" w14:textId="77777777" w:rsidR="006B62C1" w:rsidRPr="0023783C" w:rsidRDefault="006B62C1" w:rsidP="006B62C1">
      <w:pPr>
        <w:pStyle w:val="Corpodetexto"/>
        <w:rPr>
          <w:rFonts w:asciiTheme="majorHAnsi" w:hAnsiTheme="majorHAnsi" w:cstheme="majorHAnsi"/>
          <w:lang w:val="pt-PT"/>
        </w:rPr>
      </w:pPr>
    </w:p>
    <w:p w14:paraId="2B3E1678" w14:textId="1BD41C8D" w:rsidR="00C40312" w:rsidRPr="0023783C" w:rsidRDefault="00C40312" w:rsidP="008F1754">
      <w:pPr>
        <w:pStyle w:val="Itens04"/>
        <w:ind w:left="0" w:firstLine="709"/>
        <w:rPr>
          <w:rFonts w:asciiTheme="majorHAnsi" w:hAnsiTheme="majorHAnsi" w:cstheme="majorHAnsi"/>
          <w:lang w:val="pt-PT"/>
        </w:rPr>
      </w:pPr>
      <w:r w:rsidRPr="0023783C">
        <w:rPr>
          <w:rFonts w:asciiTheme="majorHAnsi" w:hAnsiTheme="majorHAnsi" w:cstheme="majorHAnsi"/>
          <w:lang w:val="pt-PT"/>
        </w:rPr>
        <w:t xml:space="preserve">No lado do cliente foi desenvolvido um </w:t>
      </w:r>
      <w:proofErr w:type="spellStart"/>
      <w:r w:rsidRPr="0023783C">
        <w:rPr>
          <w:rFonts w:asciiTheme="majorHAnsi" w:hAnsiTheme="majorHAnsi" w:cstheme="majorHAnsi"/>
          <w:lang w:val="pt-PT"/>
        </w:rPr>
        <w:t>form</w:t>
      </w:r>
      <w:proofErr w:type="spellEnd"/>
      <w:r w:rsidRPr="0023783C">
        <w:rPr>
          <w:rFonts w:asciiTheme="majorHAnsi" w:hAnsiTheme="majorHAnsi" w:cstheme="majorHAnsi"/>
          <w:lang w:val="pt-PT"/>
        </w:rPr>
        <w:t xml:space="preserve"> com o aspeto seguinte:</w:t>
      </w:r>
    </w:p>
    <w:p w14:paraId="17CF5627" w14:textId="3FACF730" w:rsidR="00C40312" w:rsidRPr="00C40312" w:rsidRDefault="00C40312" w:rsidP="008F1754">
      <w:pPr>
        <w:pStyle w:val="Ttulo4"/>
        <w:numPr>
          <w:ilvl w:val="0"/>
          <w:numId w:val="0"/>
        </w:numPr>
        <w:rPr>
          <w:lang w:val="pt-PT"/>
        </w:rPr>
      </w:pPr>
    </w:p>
    <w:p w14:paraId="7658842E" w14:textId="0B28674B" w:rsidR="00C40312" w:rsidRDefault="00693B97" w:rsidP="00693B97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B3D378A" wp14:editId="2EC4CFC7">
            <wp:extent cx="5471795" cy="331978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7007" w14:textId="77777777" w:rsidR="006960CE" w:rsidRDefault="006960CE" w:rsidP="00693B97">
      <w:pPr>
        <w:pStyle w:val="Corpodetexto"/>
        <w:jc w:val="center"/>
        <w:rPr>
          <w:lang w:val="pt-PT"/>
        </w:rPr>
      </w:pPr>
    </w:p>
    <w:p w14:paraId="190CC1E9" w14:textId="47AB69F1" w:rsidR="00C40312" w:rsidRDefault="00C40312" w:rsidP="008F1754">
      <w:pPr>
        <w:pStyle w:val="Corpodetexto"/>
        <w:ind w:left="431"/>
        <w:rPr>
          <w:lang w:val="pt-PT"/>
        </w:rPr>
      </w:pPr>
      <w:r>
        <w:rPr>
          <w:lang w:val="pt-PT"/>
        </w:rPr>
        <w:t xml:space="preserve">Neste </w:t>
      </w:r>
      <w:proofErr w:type="spellStart"/>
      <w:r>
        <w:rPr>
          <w:lang w:val="pt-PT"/>
        </w:rPr>
        <w:t>form</w:t>
      </w:r>
      <w:proofErr w:type="spellEnd"/>
      <w:r>
        <w:rPr>
          <w:lang w:val="pt-PT"/>
        </w:rPr>
        <w:t xml:space="preserve"> </w:t>
      </w:r>
      <w:r w:rsidR="008F1754">
        <w:rPr>
          <w:lang w:val="pt-PT"/>
        </w:rPr>
        <w:t>é apresentado</w:t>
      </w:r>
      <w:r>
        <w:rPr>
          <w:lang w:val="pt-PT"/>
        </w:rPr>
        <w:t xml:space="preserve"> </w:t>
      </w:r>
      <w:r w:rsidR="00693B97">
        <w:rPr>
          <w:lang w:val="pt-PT"/>
        </w:rPr>
        <w:t xml:space="preserve">em formato de tabelas </w:t>
      </w:r>
      <w:r>
        <w:rPr>
          <w:lang w:val="pt-PT"/>
        </w:rPr>
        <w:t>o</w:t>
      </w:r>
      <w:r w:rsidR="00701D83">
        <w:rPr>
          <w:lang w:val="pt-PT"/>
        </w:rPr>
        <w:t>s</w:t>
      </w:r>
      <w:r>
        <w:rPr>
          <w:lang w:val="pt-PT"/>
        </w:rPr>
        <w:t xml:space="preserve"> produtos</w:t>
      </w:r>
      <w:r w:rsidR="00701D83">
        <w:rPr>
          <w:lang w:val="pt-PT"/>
        </w:rPr>
        <w:t xml:space="preserve"> mais vendidos</w:t>
      </w:r>
      <w:r w:rsidR="00693B97">
        <w:rPr>
          <w:lang w:val="pt-PT"/>
        </w:rPr>
        <w:t xml:space="preserve"> </w:t>
      </w:r>
      <w:r w:rsidR="0019415A">
        <w:rPr>
          <w:lang w:val="pt-PT"/>
        </w:rPr>
        <w:t>e as equipas com mais despesas. Por outro lado, em</w:t>
      </w:r>
      <w:r w:rsidR="00693B97">
        <w:rPr>
          <w:lang w:val="pt-PT"/>
        </w:rPr>
        <w:t xml:space="preserve"> termos numéricos </w:t>
      </w:r>
      <w:r w:rsidR="00701D83">
        <w:rPr>
          <w:lang w:val="pt-PT"/>
        </w:rPr>
        <w:t>o número</w:t>
      </w:r>
      <w:r w:rsidR="0019415A">
        <w:rPr>
          <w:lang w:val="pt-PT"/>
        </w:rPr>
        <w:t xml:space="preserve"> médio</w:t>
      </w:r>
      <w:r w:rsidR="00701D83">
        <w:rPr>
          <w:lang w:val="pt-PT"/>
        </w:rPr>
        <w:t xml:space="preserve"> de vis</w:t>
      </w:r>
      <w:r w:rsidR="0019415A">
        <w:rPr>
          <w:lang w:val="pt-PT"/>
        </w:rPr>
        <w:t>i</w:t>
      </w:r>
      <w:r w:rsidR="00701D83">
        <w:rPr>
          <w:lang w:val="pt-PT"/>
        </w:rPr>
        <w:t xml:space="preserve">tas </w:t>
      </w:r>
      <w:r w:rsidR="008F1754">
        <w:rPr>
          <w:lang w:val="pt-PT"/>
        </w:rPr>
        <w:t>diárias</w:t>
      </w:r>
      <w:r w:rsidR="00693B97">
        <w:rPr>
          <w:lang w:val="pt-PT"/>
        </w:rPr>
        <w:t xml:space="preserve"> nos últimos 30 dias</w:t>
      </w:r>
      <w:r w:rsidR="0019415A">
        <w:rPr>
          <w:lang w:val="pt-PT"/>
        </w:rPr>
        <w:t xml:space="preserve"> e o</w:t>
      </w:r>
      <w:r w:rsidR="00701D83">
        <w:rPr>
          <w:lang w:val="pt-PT"/>
        </w:rPr>
        <w:t xml:space="preserve"> número médio de infetados por covid</w:t>
      </w:r>
      <w:r w:rsidR="0019415A">
        <w:rPr>
          <w:lang w:val="pt-PT"/>
        </w:rPr>
        <w:t xml:space="preserve"> nos últimos 6 meses</w:t>
      </w:r>
      <w:r w:rsidR="00AD3BC7">
        <w:rPr>
          <w:lang w:val="pt-PT"/>
        </w:rPr>
        <w:t>.</w:t>
      </w:r>
    </w:p>
    <w:p w14:paraId="160C1ECA" w14:textId="4172F308" w:rsidR="00CB0919" w:rsidRDefault="00CB0919" w:rsidP="008F1754">
      <w:pPr>
        <w:pStyle w:val="Corpodetexto"/>
        <w:ind w:left="431"/>
        <w:rPr>
          <w:lang w:val="pt-PT"/>
        </w:rPr>
      </w:pPr>
    </w:p>
    <w:p w14:paraId="01B5E7E5" w14:textId="14BA7917" w:rsidR="00CB0919" w:rsidRDefault="00CB0919" w:rsidP="00CB0919">
      <w:pPr>
        <w:pStyle w:val="Corpodetexto"/>
        <w:ind w:left="431"/>
        <w:jc w:val="center"/>
        <w:rPr>
          <w:lang w:val="pt-PT"/>
        </w:rPr>
      </w:pPr>
    </w:p>
    <w:p w14:paraId="20E52ADA" w14:textId="50C4209A" w:rsidR="00AD3BC7" w:rsidRDefault="00AD3BC7" w:rsidP="008F1754">
      <w:pPr>
        <w:pStyle w:val="Corpodetexto"/>
        <w:ind w:left="431"/>
        <w:rPr>
          <w:lang w:val="pt-PT"/>
        </w:rPr>
      </w:pPr>
    </w:p>
    <w:p w14:paraId="0B1B529C" w14:textId="76972297" w:rsidR="00A302E2" w:rsidRDefault="00A302E2" w:rsidP="008F1754">
      <w:pPr>
        <w:pStyle w:val="Corpodetexto"/>
        <w:ind w:left="431"/>
        <w:rPr>
          <w:lang w:val="pt-PT"/>
        </w:rPr>
      </w:pPr>
    </w:p>
    <w:p w14:paraId="1F16E7A7" w14:textId="739F38B8" w:rsidR="00A302E2" w:rsidRDefault="00A302E2" w:rsidP="008F1754">
      <w:pPr>
        <w:pStyle w:val="Corpodetexto"/>
        <w:ind w:left="431"/>
        <w:rPr>
          <w:lang w:val="pt-PT"/>
        </w:rPr>
      </w:pPr>
    </w:p>
    <w:p w14:paraId="402D9CF8" w14:textId="283C66AB" w:rsidR="00A302E2" w:rsidRDefault="00A302E2" w:rsidP="00CB0919">
      <w:pPr>
        <w:pStyle w:val="Corpodetexto"/>
        <w:ind w:left="431"/>
        <w:jc w:val="center"/>
        <w:rPr>
          <w:lang w:val="pt-PT"/>
        </w:rPr>
      </w:pPr>
    </w:p>
    <w:p w14:paraId="5DC06A5F" w14:textId="39BDB520" w:rsidR="00A302E2" w:rsidRDefault="00A302E2" w:rsidP="008F1754">
      <w:pPr>
        <w:pStyle w:val="Corpodetexto"/>
        <w:ind w:left="431"/>
        <w:rPr>
          <w:lang w:val="pt-PT"/>
        </w:rPr>
      </w:pPr>
    </w:p>
    <w:p w14:paraId="3DDA54B5" w14:textId="7BF0738D" w:rsidR="00A302E2" w:rsidRDefault="00A302E2" w:rsidP="008F1754">
      <w:pPr>
        <w:pStyle w:val="Corpodetexto"/>
        <w:ind w:left="431"/>
        <w:rPr>
          <w:lang w:val="pt-PT"/>
        </w:rPr>
      </w:pPr>
    </w:p>
    <w:p w14:paraId="528DD338" w14:textId="3DF7D1A7" w:rsidR="00A302E2" w:rsidRDefault="00A302E2" w:rsidP="008F1754">
      <w:pPr>
        <w:pStyle w:val="Corpodetexto"/>
        <w:ind w:left="431"/>
        <w:rPr>
          <w:lang w:val="pt-PT"/>
        </w:rPr>
      </w:pPr>
    </w:p>
    <w:p w14:paraId="0E547467" w14:textId="53215008" w:rsidR="00A302E2" w:rsidRDefault="00A302E2" w:rsidP="008F1754">
      <w:pPr>
        <w:pStyle w:val="Corpodetexto"/>
        <w:ind w:left="431"/>
        <w:rPr>
          <w:lang w:val="pt-PT"/>
        </w:rPr>
      </w:pPr>
    </w:p>
    <w:p w14:paraId="4704D543" w14:textId="1AF2E60A" w:rsidR="00A302E2" w:rsidRDefault="00A302E2" w:rsidP="008F1754">
      <w:pPr>
        <w:pStyle w:val="Corpodetexto"/>
        <w:ind w:left="431"/>
        <w:rPr>
          <w:lang w:val="pt-PT"/>
        </w:rPr>
      </w:pPr>
    </w:p>
    <w:p w14:paraId="401CD7E4" w14:textId="2CF9FBAB" w:rsidR="00D21744" w:rsidRDefault="00DB1F4A" w:rsidP="00DB1F4A">
      <w:pPr>
        <w:pStyle w:val="Corpodetexto"/>
        <w:ind w:left="431"/>
        <w:rPr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66432" behindDoc="1" locked="0" layoutInCell="1" allowOverlap="1" wp14:anchorId="2EF16BF3" wp14:editId="524390B4">
            <wp:simplePos x="0" y="0"/>
            <wp:positionH relativeFrom="column">
              <wp:posOffset>-10160</wp:posOffset>
            </wp:positionH>
            <wp:positionV relativeFrom="paragraph">
              <wp:posOffset>3315335</wp:posOffset>
            </wp:positionV>
            <wp:extent cx="4181475" cy="2590165"/>
            <wp:effectExtent l="0" t="0" r="9525" b="635"/>
            <wp:wrapTight wrapText="bothSides">
              <wp:wrapPolygon edited="0">
                <wp:start x="0" y="0"/>
                <wp:lineTo x="0" y="21446"/>
                <wp:lineTo x="21551" y="21446"/>
                <wp:lineTo x="21551" y="0"/>
                <wp:lineTo x="0" y="0"/>
              </wp:wrapPolygon>
            </wp:wrapTight>
            <wp:docPr id="37" name="Imagem 3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Uma imagem com text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pt-PT"/>
        </w:rPr>
        <w:drawing>
          <wp:anchor distT="0" distB="0" distL="114300" distR="114300" simplePos="0" relativeHeight="251665408" behindDoc="1" locked="0" layoutInCell="1" allowOverlap="1" wp14:anchorId="23E570A3" wp14:editId="590208F7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4206240" cy="3276600"/>
            <wp:effectExtent l="0" t="0" r="3810" b="0"/>
            <wp:wrapTight wrapText="bothSides">
              <wp:wrapPolygon edited="0">
                <wp:start x="0" y="0"/>
                <wp:lineTo x="0" y="21474"/>
                <wp:lineTo x="21522" y="21474"/>
                <wp:lineTo x="21522" y="0"/>
                <wp:lineTo x="0" y="0"/>
              </wp:wrapPolygon>
            </wp:wrapTight>
            <wp:docPr id="38" name="Imagem 3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m text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BB1CF" w14:textId="5E6A2FD6" w:rsidR="00A302E2" w:rsidRDefault="00A302E2" w:rsidP="00276EB6">
      <w:pPr>
        <w:pStyle w:val="Corpodetexto"/>
        <w:rPr>
          <w:lang w:val="pt-PT"/>
        </w:rPr>
      </w:pPr>
    </w:p>
    <w:p w14:paraId="52969AE0" w14:textId="21807137" w:rsidR="00DB1F4A" w:rsidRDefault="00DB1F4A" w:rsidP="00276EB6">
      <w:pPr>
        <w:pStyle w:val="Corpodetexto"/>
        <w:rPr>
          <w:lang w:val="pt-PT"/>
        </w:rPr>
      </w:pPr>
    </w:p>
    <w:p w14:paraId="57841515" w14:textId="0129B920" w:rsidR="00DB1F4A" w:rsidRDefault="00DB1F4A" w:rsidP="00276EB6">
      <w:pPr>
        <w:pStyle w:val="Corpodetexto"/>
        <w:rPr>
          <w:lang w:val="pt-PT"/>
        </w:rPr>
      </w:pPr>
    </w:p>
    <w:p w14:paraId="38AFA2B8" w14:textId="1CADB92C" w:rsidR="00DB1F4A" w:rsidRDefault="00DB1F4A" w:rsidP="00276EB6">
      <w:pPr>
        <w:pStyle w:val="Corpodetexto"/>
        <w:rPr>
          <w:lang w:val="pt-PT"/>
        </w:rPr>
      </w:pPr>
    </w:p>
    <w:p w14:paraId="01563C1F" w14:textId="644D2D47" w:rsidR="00DB1F4A" w:rsidRDefault="00DB1F4A" w:rsidP="00276EB6">
      <w:pPr>
        <w:pStyle w:val="Corpodetexto"/>
        <w:rPr>
          <w:lang w:val="pt-PT"/>
        </w:rPr>
      </w:pPr>
    </w:p>
    <w:p w14:paraId="7FCEE996" w14:textId="3FE42145" w:rsidR="00DB1F4A" w:rsidRDefault="00DB1F4A" w:rsidP="00276EB6">
      <w:pPr>
        <w:pStyle w:val="Corpodetexto"/>
        <w:rPr>
          <w:lang w:val="pt-PT"/>
        </w:rPr>
      </w:pPr>
    </w:p>
    <w:p w14:paraId="2DDD1E9F" w14:textId="2864382B" w:rsidR="00DB1F4A" w:rsidRDefault="00DB1F4A" w:rsidP="00276EB6">
      <w:pPr>
        <w:pStyle w:val="Corpodetexto"/>
        <w:rPr>
          <w:lang w:val="pt-PT"/>
        </w:rPr>
      </w:pPr>
    </w:p>
    <w:p w14:paraId="0B5D7E57" w14:textId="1CC477C5" w:rsidR="00DB1F4A" w:rsidRDefault="00DB1F4A" w:rsidP="00276EB6">
      <w:pPr>
        <w:pStyle w:val="Corpodetexto"/>
        <w:rPr>
          <w:lang w:val="pt-PT"/>
        </w:rPr>
      </w:pPr>
    </w:p>
    <w:p w14:paraId="383381D4" w14:textId="2FF8235C" w:rsidR="00DB1F4A" w:rsidRDefault="00DB1F4A" w:rsidP="00276EB6">
      <w:pPr>
        <w:pStyle w:val="Corpodetexto"/>
        <w:rPr>
          <w:lang w:val="pt-PT"/>
        </w:rPr>
      </w:pPr>
    </w:p>
    <w:p w14:paraId="00B7E466" w14:textId="03D08B23" w:rsidR="00DB1F4A" w:rsidRDefault="00DB1F4A" w:rsidP="00276EB6">
      <w:pPr>
        <w:pStyle w:val="Corpodetexto"/>
        <w:rPr>
          <w:lang w:val="pt-PT"/>
        </w:rPr>
      </w:pPr>
    </w:p>
    <w:p w14:paraId="08814494" w14:textId="67529FDB" w:rsidR="00DB1F4A" w:rsidRDefault="00DB1F4A" w:rsidP="00276EB6">
      <w:pPr>
        <w:pStyle w:val="Corpodetexto"/>
        <w:rPr>
          <w:lang w:val="pt-PT"/>
        </w:rPr>
      </w:pPr>
    </w:p>
    <w:p w14:paraId="7D7CA5E3" w14:textId="50F4052F" w:rsidR="00DB1F4A" w:rsidRDefault="00DB1F4A" w:rsidP="00276EB6">
      <w:pPr>
        <w:pStyle w:val="Corpodetexto"/>
        <w:rPr>
          <w:lang w:val="pt-PT"/>
        </w:rPr>
      </w:pPr>
    </w:p>
    <w:p w14:paraId="1A2BB95B" w14:textId="08179706" w:rsidR="00DB1F4A" w:rsidRDefault="00DB1F4A" w:rsidP="00276EB6">
      <w:pPr>
        <w:pStyle w:val="Corpodetexto"/>
        <w:rPr>
          <w:lang w:val="pt-PT"/>
        </w:rPr>
      </w:pPr>
    </w:p>
    <w:p w14:paraId="38D86780" w14:textId="39EEA430" w:rsidR="00DB1F4A" w:rsidRDefault="00DB1F4A" w:rsidP="00276EB6">
      <w:pPr>
        <w:pStyle w:val="Corpodetexto"/>
        <w:rPr>
          <w:lang w:val="pt-PT"/>
        </w:rPr>
      </w:pPr>
    </w:p>
    <w:p w14:paraId="756507D6" w14:textId="3FEA8DE2" w:rsidR="00DB1F4A" w:rsidRDefault="00DB1F4A" w:rsidP="00276EB6">
      <w:pPr>
        <w:pStyle w:val="Corpodetexto"/>
        <w:rPr>
          <w:lang w:val="pt-PT"/>
        </w:rPr>
      </w:pPr>
    </w:p>
    <w:p w14:paraId="2451FBBB" w14:textId="78330C99" w:rsidR="00DB1F4A" w:rsidRDefault="00DB1F4A" w:rsidP="00276EB6">
      <w:pPr>
        <w:pStyle w:val="Corpodetexto"/>
        <w:rPr>
          <w:lang w:val="pt-PT"/>
        </w:rPr>
      </w:pPr>
    </w:p>
    <w:p w14:paraId="5977375A" w14:textId="4D935594" w:rsidR="00DB1F4A" w:rsidRDefault="00DB1F4A" w:rsidP="00276EB6">
      <w:pPr>
        <w:pStyle w:val="Corpodetexto"/>
        <w:rPr>
          <w:lang w:val="pt-PT"/>
        </w:rPr>
      </w:pPr>
    </w:p>
    <w:p w14:paraId="2846FF76" w14:textId="46C30C89" w:rsidR="00DB1F4A" w:rsidRDefault="00DB1F4A" w:rsidP="00276EB6">
      <w:pPr>
        <w:pStyle w:val="Corpodetexto"/>
        <w:rPr>
          <w:lang w:val="pt-PT"/>
        </w:rPr>
      </w:pPr>
    </w:p>
    <w:p w14:paraId="43C4C63A" w14:textId="6EF56C78" w:rsidR="00DB1F4A" w:rsidRDefault="00DB1F4A" w:rsidP="00276EB6">
      <w:pPr>
        <w:pStyle w:val="Corpodetexto"/>
        <w:rPr>
          <w:lang w:val="pt-PT"/>
        </w:rPr>
      </w:pPr>
    </w:p>
    <w:p w14:paraId="584F29C9" w14:textId="77777777" w:rsidR="00DB1F4A" w:rsidRDefault="00DB1F4A" w:rsidP="00276EB6">
      <w:pPr>
        <w:pStyle w:val="Corpodetexto"/>
        <w:rPr>
          <w:lang w:val="pt-PT"/>
        </w:rPr>
      </w:pPr>
    </w:p>
    <w:p w14:paraId="0A974884" w14:textId="32C3D9FE" w:rsidR="006C4639" w:rsidRPr="00DB1F4A" w:rsidRDefault="00DB1F4A" w:rsidP="00DB1F4A">
      <w:pPr>
        <w:pStyle w:val="Ttulo4"/>
        <w:rPr>
          <w:lang w:val="pt-PT"/>
        </w:rPr>
      </w:pPr>
      <w:bookmarkStart w:id="16" w:name="_Toc89195564"/>
      <w:r>
        <w:rPr>
          <w:noProof/>
          <w:lang w:val="pt-PT"/>
        </w:rPr>
        <w:lastRenderedPageBreak/>
        <w:drawing>
          <wp:anchor distT="0" distB="0" distL="114300" distR="114300" simplePos="0" relativeHeight="251667456" behindDoc="1" locked="0" layoutInCell="1" allowOverlap="1" wp14:anchorId="3F2557FE" wp14:editId="7B92721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62985" cy="3543300"/>
            <wp:effectExtent l="0" t="0" r="0" b="0"/>
            <wp:wrapTopAndBottom/>
            <wp:docPr id="36" name="Imagem 3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Uma imagem com texto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BC7">
        <w:rPr>
          <w:lang w:val="pt-PT"/>
        </w:rPr>
        <w:t xml:space="preserve"> Dashboard números atuais da pandemia</w:t>
      </w:r>
      <w:bookmarkEnd w:id="16"/>
    </w:p>
    <w:p w14:paraId="07DDC3BE" w14:textId="29BE3CE2" w:rsidR="006C4639" w:rsidRPr="00AC0148" w:rsidRDefault="006C4639" w:rsidP="00AD3BC7">
      <w:pPr>
        <w:pStyle w:val="Itens04"/>
        <w:ind w:left="0" w:firstLine="709"/>
        <w:rPr>
          <w:rFonts w:asciiTheme="majorHAnsi" w:hAnsiTheme="majorHAnsi" w:cstheme="majorHAnsi"/>
          <w:lang w:val="pt-PT"/>
        </w:rPr>
      </w:pPr>
      <w:r w:rsidRPr="00AC0148">
        <w:rPr>
          <w:rFonts w:asciiTheme="majorHAnsi" w:hAnsiTheme="majorHAnsi" w:cstheme="majorHAnsi"/>
          <w:lang w:val="pt-PT"/>
        </w:rPr>
        <w:t xml:space="preserve">Outro requisito que o sistema deveria ter era apresentação de uma </w:t>
      </w:r>
      <w:proofErr w:type="spellStart"/>
      <w:r w:rsidRPr="00AC0148">
        <w:rPr>
          <w:rFonts w:asciiTheme="majorHAnsi" w:hAnsiTheme="majorHAnsi" w:cstheme="majorHAnsi"/>
          <w:lang w:val="pt-PT"/>
        </w:rPr>
        <w:t>dashboard</w:t>
      </w:r>
      <w:proofErr w:type="spellEnd"/>
      <w:r w:rsidRPr="00AC0148">
        <w:rPr>
          <w:rFonts w:asciiTheme="majorHAnsi" w:hAnsiTheme="majorHAnsi" w:cstheme="majorHAnsi"/>
          <w:lang w:val="pt-PT"/>
        </w:rPr>
        <w:t xml:space="preserve"> com os números atuais da pandemia.</w:t>
      </w:r>
    </w:p>
    <w:p w14:paraId="5196F368" w14:textId="12ABD198" w:rsidR="00323984" w:rsidRDefault="00DB1F4A" w:rsidP="00DB1F4A">
      <w:pPr>
        <w:pStyle w:val="Itens04"/>
        <w:ind w:left="0" w:firstLine="709"/>
        <w:rPr>
          <w:rFonts w:asciiTheme="majorHAnsi" w:hAnsiTheme="majorHAnsi" w:cstheme="majorHAnsi"/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8480" behindDoc="0" locked="0" layoutInCell="1" allowOverlap="1" wp14:anchorId="3EBFFFB8" wp14:editId="544AD88A">
            <wp:simplePos x="0" y="0"/>
            <wp:positionH relativeFrom="page">
              <wp:align>center</wp:align>
            </wp:positionH>
            <wp:positionV relativeFrom="paragraph">
              <wp:posOffset>433070</wp:posOffset>
            </wp:positionV>
            <wp:extent cx="4264933" cy="2647950"/>
            <wp:effectExtent l="0" t="0" r="2540" b="0"/>
            <wp:wrapTopAndBottom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4933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BC7" w:rsidRPr="00AC0148">
        <w:rPr>
          <w:rFonts w:asciiTheme="majorHAnsi" w:hAnsiTheme="majorHAnsi" w:cstheme="majorHAnsi"/>
          <w:lang w:val="pt-PT"/>
        </w:rPr>
        <w:t xml:space="preserve">No lado do cliente foi desenvolvido um </w:t>
      </w:r>
      <w:proofErr w:type="spellStart"/>
      <w:r w:rsidR="00AD3BC7" w:rsidRPr="00AC0148">
        <w:rPr>
          <w:rFonts w:asciiTheme="majorHAnsi" w:hAnsiTheme="majorHAnsi" w:cstheme="majorHAnsi"/>
          <w:lang w:val="pt-PT"/>
        </w:rPr>
        <w:t>form</w:t>
      </w:r>
      <w:proofErr w:type="spellEnd"/>
      <w:r w:rsidR="00AD3BC7" w:rsidRPr="00AC0148">
        <w:rPr>
          <w:rFonts w:asciiTheme="majorHAnsi" w:hAnsiTheme="majorHAnsi" w:cstheme="majorHAnsi"/>
          <w:lang w:val="pt-PT"/>
        </w:rPr>
        <w:t xml:space="preserve"> com o aspeto seguinte:</w:t>
      </w:r>
    </w:p>
    <w:p w14:paraId="64946ED0" w14:textId="77777777" w:rsidR="00DB1F4A" w:rsidRPr="00DB1F4A" w:rsidRDefault="00DB1F4A" w:rsidP="00DB1F4A">
      <w:pPr>
        <w:pStyle w:val="Itens04"/>
        <w:ind w:left="0" w:firstLine="709"/>
        <w:rPr>
          <w:rFonts w:asciiTheme="majorHAnsi" w:hAnsiTheme="majorHAnsi" w:cstheme="majorHAnsi"/>
          <w:lang w:val="pt-PT"/>
        </w:rPr>
      </w:pPr>
    </w:p>
    <w:p w14:paraId="2704C801" w14:textId="147C6E00" w:rsidR="00323984" w:rsidRDefault="00323984" w:rsidP="00323984">
      <w:pPr>
        <w:pStyle w:val="Corpodetexto"/>
        <w:ind w:left="431"/>
        <w:rPr>
          <w:lang w:val="pt-PT"/>
        </w:rPr>
      </w:pPr>
      <w:r>
        <w:rPr>
          <w:lang w:val="pt-PT"/>
        </w:rPr>
        <w:t xml:space="preserve">Neste </w:t>
      </w:r>
      <w:proofErr w:type="spellStart"/>
      <w:r>
        <w:rPr>
          <w:lang w:val="pt-PT"/>
        </w:rPr>
        <w:t>form</w:t>
      </w:r>
      <w:proofErr w:type="spellEnd"/>
      <w:r>
        <w:rPr>
          <w:lang w:val="pt-PT"/>
        </w:rPr>
        <w:t xml:space="preserve"> é apresentado em termos numéricos a situação pandémica em Portugal apresenta-se no </w:t>
      </w:r>
      <w:proofErr w:type="spellStart"/>
      <w:r>
        <w:rPr>
          <w:lang w:val="pt-PT"/>
        </w:rPr>
        <w:t>form</w:t>
      </w:r>
      <w:proofErr w:type="spellEnd"/>
      <w:r>
        <w:rPr>
          <w:lang w:val="pt-PT"/>
        </w:rPr>
        <w:t xml:space="preserve"> os casos ativos, casos confirmados, óbitos, internados, </w:t>
      </w:r>
      <w:r w:rsidR="00F07A15">
        <w:rPr>
          <w:lang w:val="pt-PT"/>
        </w:rPr>
        <w:t>recuperados e</w:t>
      </w:r>
      <w:r>
        <w:rPr>
          <w:lang w:val="pt-PT"/>
        </w:rPr>
        <w:t xml:space="preserve"> internados em UCI.</w:t>
      </w:r>
    </w:p>
    <w:p w14:paraId="0494AD60" w14:textId="4281F7C2" w:rsidR="00875737" w:rsidRDefault="00875737" w:rsidP="00323984">
      <w:pPr>
        <w:pStyle w:val="Corpodetexto"/>
        <w:ind w:left="431"/>
        <w:rPr>
          <w:lang w:val="pt-PT"/>
        </w:rPr>
      </w:pPr>
    </w:p>
    <w:p w14:paraId="6A0031FA" w14:textId="4275C3FA" w:rsidR="00875737" w:rsidRDefault="00DB1F4A" w:rsidP="00323984">
      <w:pPr>
        <w:pStyle w:val="Corpodetexto"/>
        <w:ind w:left="431"/>
        <w:rPr>
          <w:lang w:val="pt-PT"/>
        </w:rPr>
      </w:pPr>
      <w:r>
        <w:rPr>
          <w:noProof/>
          <w:lang w:val="pt-PT"/>
        </w:rPr>
        <w:lastRenderedPageBreak/>
        <w:drawing>
          <wp:inline distT="0" distB="0" distL="0" distR="0" wp14:anchorId="3AEC20B1" wp14:editId="5C89054B">
            <wp:extent cx="4427604" cy="6134632"/>
            <wp:effectExtent l="0" t="0" r="0" b="0"/>
            <wp:docPr id="21" name="Imagem 2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3352" w14:textId="4386822E" w:rsidR="00F07A15" w:rsidRDefault="00F07A15" w:rsidP="00DB1F4A">
      <w:pPr>
        <w:pStyle w:val="Corpodetexto"/>
        <w:rPr>
          <w:lang w:val="pt-PT"/>
        </w:rPr>
      </w:pPr>
    </w:p>
    <w:p w14:paraId="6701D497" w14:textId="77777777" w:rsidR="00635034" w:rsidRDefault="00635034" w:rsidP="00F07A15">
      <w:pPr>
        <w:pStyle w:val="Corpodetexto"/>
        <w:jc w:val="center"/>
        <w:rPr>
          <w:lang w:val="pt-PT"/>
        </w:rPr>
      </w:pPr>
    </w:p>
    <w:p w14:paraId="25E86DE0" w14:textId="01D40667" w:rsidR="006C4639" w:rsidRDefault="00875737" w:rsidP="00875737">
      <w:pPr>
        <w:pStyle w:val="Corpodetexto"/>
        <w:rPr>
          <w:lang w:val="pt-PT"/>
        </w:rPr>
      </w:pPr>
      <w:r>
        <w:rPr>
          <w:lang w:val="pt-PT"/>
        </w:rPr>
        <w:tab/>
        <w:t xml:space="preserve">A </w:t>
      </w:r>
      <w:r w:rsidR="001467CD">
        <w:rPr>
          <w:lang w:val="pt-PT"/>
        </w:rPr>
        <w:t xml:space="preserve">seguinte </w:t>
      </w:r>
      <w:r>
        <w:rPr>
          <w:lang w:val="pt-PT"/>
        </w:rPr>
        <w:t xml:space="preserve">função no cliente tem como objetivo buscar dados </w:t>
      </w:r>
      <w:r w:rsidR="00B2685A">
        <w:rPr>
          <w:lang w:val="pt-PT"/>
        </w:rPr>
        <w:t xml:space="preserve">do </w:t>
      </w:r>
      <w:proofErr w:type="spellStart"/>
      <w:r w:rsidR="00B2685A">
        <w:rPr>
          <w:lang w:val="pt-PT"/>
        </w:rPr>
        <w:t>url</w:t>
      </w:r>
      <w:proofErr w:type="spellEnd"/>
      <w:r w:rsidR="00B2685A">
        <w:rPr>
          <w:lang w:val="pt-PT"/>
        </w:rPr>
        <w:t xml:space="preserve"> já conhecido (</w:t>
      </w:r>
      <w:hyperlink r:id="rId48" w:history="1">
        <w:r w:rsidR="00B2685A" w:rsidRPr="00CD3273">
          <w:rPr>
            <w:rStyle w:val="Hiperligao"/>
            <w:rFonts w:ascii="Calibri" w:hAnsi="Calibri" w:cs="font298"/>
            <w:sz w:val="22"/>
            <w:szCs w:val="22"/>
            <w:lang w:val="pt-PT"/>
          </w:rPr>
          <w:t>https://covid19-api.vost.pt/</w:t>
        </w:r>
      </w:hyperlink>
      <w:r w:rsidR="00B2685A">
        <w:rPr>
          <w:lang w:val="pt-PT"/>
        </w:rPr>
        <w:t xml:space="preserve">) obter os dados pretendidos e </w:t>
      </w:r>
      <w:proofErr w:type="gramStart"/>
      <w:r w:rsidR="000A574D">
        <w:rPr>
          <w:lang w:val="pt-PT"/>
        </w:rPr>
        <w:t>mostra-los</w:t>
      </w:r>
      <w:proofErr w:type="gramEnd"/>
      <w:r w:rsidR="00B2685A">
        <w:rPr>
          <w:lang w:val="pt-PT"/>
        </w:rPr>
        <w:t xml:space="preserve"> para a </w:t>
      </w:r>
      <w:proofErr w:type="spellStart"/>
      <w:r w:rsidR="00B2685A">
        <w:rPr>
          <w:lang w:val="pt-PT"/>
        </w:rPr>
        <w:t>dashboard</w:t>
      </w:r>
      <w:proofErr w:type="spellEnd"/>
      <w:r w:rsidR="00B2685A">
        <w:rPr>
          <w:lang w:val="pt-PT"/>
        </w:rPr>
        <w:t>.</w:t>
      </w:r>
    </w:p>
    <w:p w14:paraId="5F890B9A" w14:textId="77777777" w:rsidR="006C4639" w:rsidRDefault="006C4639" w:rsidP="006C4639">
      <w:pPr>
        <w:pStyle w:val="Corpodetexto"/>
        <w:jc w:val="left"/>
        <w:rPr>
          <w:lang w:val="pt-PT"/>
        </w:rPr>
      </w:pPr>
    </w:p>
    <w:p w14:paraId="17A68C76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7253ED33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0C9F9A8D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7D0A8134" w14:textId="77777777" w:rsidR="007D5C4C" w:rsidRDefault="007D5C4C" w:rsidP="006C4639">
      <w:pPr>
        <w:pStyle w:val="Corpodetexto"/>
        <w:jc w:val="left"/>
        <w:rPr>
          <w:lang w:val="pt-PT"/>
        </w:rPr>
      </w:pPr>
    </w:p>
    <w:p w14:paraId="38E5E1CB" w14:textId="47A022E5" w:rsidR="007D5C4C" w:rsidRDefault="00B618DB" w:rsidP="00B618DB">
      <w:pPr>
        <w:pStyle w:val="Ttulo4"/>
        <w:rPr>
          <w:lang w:val="pt-PT"/>
        </w:rPr>
      </w:pPr>
      <w:bookmarkStart w:id="17" w:name="_Toc89195565"/>
      <w:r>
        <w:rPr>
          <w:lang w:val="pt-PT"/>
        </w:rPr>
        <w:lastRenderedPageBreak/>
        <w:t>Requisição de Produtos</w:t>
      </w:r>
      <w:bookmarkEnd w:id="17"/>
    </w:p>
    <w:p w14:paraId="656790A4" w14:textId="5124E188" w:rsidR="006A5193" w:rsidRDefault="006A5193" w:rsidP="006A5193">
      <w:pPr>
        <w:pStyle w:val="Corpodetexto"/>
        <w:rPr>
          <w:lang w:val="pt-PT"/>
        </w:rPr>
      </w:pPr>
    </w:p>
    <w:p w14:paraId="31BDDE0B" w14:textId="77777777" w:rsidR="006A5193" w:rsidRPr="00AC0148" w:rsidRDefault="006A5193" w:rsidP="006A5193">
      <w:pPr>
        <w:pStyle w:val="Itens04"/>
        <w:ind w:left="0" w:firstLine="709"/>
        <w:rPr>
          <w:rFonts w:asciiTheme="majorHAnsi" w:hAnsiTheme="majorHAnsi" w:cstheme="majorHAnsi"/>
          <w:lang w:val="pt-PT"/>
        </w:rPr>
      </w:pPr>
      <w:r w:rsidRPr="00AC0148">
        <w:rPr>
          <w:rFonts w:asciiTheme="majorHAnsi" w:hAnsiTheme="majorHAnsi" w:cstheme="majorHAnsi"/>
          <w:lang w:val="pt-PT"/>
        </w:rPr>
        <w:t xml:space="preserve">No lado do cliente foi desenvolvido um </w:t>
      </w:r>
      <w:proofErr w:type="spellStart"/>
      <w:r w:rsidRPr="00AC0148">
        <w:rPr>
          <w:rFonts w:asciiTheme="majorHAnsi" w:hAnsiTheme="majorHAnsi" w:cstheme="majorHAnsi"/>
          <w:lang w:val="pt-PT"/>
        </w:rPr>
        <w:t>form</w:t>
      </w:r>
      <w:proofErr w:type="spellEnd"/>
      <w:r w:rsidRPr="00AC0148">
        <w:rPr>
          <w:rFonts w:asciiTheme="majorHAnsi" w:hAnsiTheme="majorHAnsi" w:cstheme="majorHAnsi"/>
          <w:lang w:val="pt-PT"/>
        </w:rPr>
        <w:t xml:space="preserve"> com o aspeto seguinte:</w:t>
      </w:r>
    </w:p>
    <w:p w14:paraId="0EED0536" w14:textId="68D85AEE" w:rsidR="006A5193" w:rsidRDefault="006A5193" w:rsidP="006A5193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4A84368" wp14:editId="7DDBC28C">
            <wp:extent cx="5471795" cy="33026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56AB" w14:textId="0E1A0DF8" w:rsidR="006A5193" w:rsidRDefault="006A5193" w:rsidP="006A5193">
      <w:pPr>
        <w:pStyle w:val="Corpodetexto"/>
        <w:jc w:val="center"/>
        <w:rPr>
          <w:lang w:val="pt-PT"/>
        </w:rPr>
      </w:pPr>
    </w:p>
    <w:p w14:paraId="1896ADE0" w14:textId="78527D3F" w:rsidR="006A5193" w:rsidRDefault="006A5193" w:rsidP="006A5193">
      <w:pPr>
        <w:pStyle w:val="Corpodetexto"/>
        <w:rPr>
          <w:lang w:val="pt-PT"/>
        </w:rPr>
      </w:pPr>
      <w:r>
        <w:rPr>
          <w:lang w:val="pt-PT"/>
        </w:rPr>
        <w:t xml:space="preserve">Com a </w:t>
      </w:r>
      <w:proofErr w:type="spellStart"/>
      <w:r>
        <w:rPr>
          <w:lang w:val="pt-PT"/>
        </w:rPr>
        <w:t>dataGridView</w:t>
      </w:r>
      <w:proofErr w:type="spellEnd"/>
      <w:r>
        <w:rPr>
          <w:lang w:val="pt-PT"/>
        </w:rPr>
        <w:t xml:space="preserve"> é possível mostrar os produtos existentes em stock e sendo assim o cliente pode escolher de entre os vários existentes a sua quantidade associada.</w:t>
      </w:r>
    </w:p>
    <w:p w14:paraId="64CBD56A" w14:textId="6E2CFAF6" w:rsidR="00B618DB" w:rsidRDefault="000A4CE7" w:rsidP="000A4CE7">
      <w:pPr>
        <w:pStyle w:val="Corpodetexto"/>
        <w:rPr>
          <w:lang w:val="pt-PT"/>
        </w:rPr>
      </w:pPr>
      <w:r>
        <w:rPr>
          <w:lang w:val="pt-PT"/>
        </w:rPr>
        <w:t xml:space="preserve">A </w:t>
      </w:r>
      <w:proofErr w:type="spellStart"/>
      <w:r>
        <w:rPr>
          <w:lang w:val="pt-PT"/>
        </w:rPr>
        <w:t>label</w:t>
      </w:r>
      <w:proofErr w:type="spellEnd"/>
      <w:r>
        <w:rPr>
          <w:lang w:val="pt-PT"/>
        </w:rPr>
        <w:t xml:space="preserve"> ID da Equipa tem como função perceber que equipa se encontra a fazer a encomenda.</w:t>
      </w:r>
    </w:p>
    <w:p w14:paraId="359F04E5" w14:textId="01FC8513" w:rsidR="000A4CE7" w:rsidRDefault="000A4CE7" w:rsidP="000A4CE7">
      <w:pPr>
        <w:pStyle w:val="Corpodetexto"/>
        <w:rPr>
          <w:lang w:val="pt-PT"/>
        </w:rPr>
      </w:pPr>
      <w:r>
        <w:rPr>
          <w:lang w:val="pt-PT"/>
        </w:rPr>
        <w:t>Quanto aos botões, no que toca ao de Adicionar Produto este tem como função criar uma lista de produtos do cliente</w:t>
      </w:r>
      <w:r w:rsidR="006E0BE1">
        <w:rPr>
          <w:lang w:val="pt-PT"/>
        </w:rPr>
        <w:t>.</w:t>
      </w:r>
    </w:p>
    <w:p w14:paraId="4F89ED1D" w14:textId="17A5EF14" w:rsidR="006E0BE1" w:rsidRDefault="006E0BE1" w:rsidP="006E0BE1">
      <w:pPr>
        <w:pStyle w:val="Corpodetexto"/>
        <w:jc w:val="center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3D19986" wp14:editId="340DFDD8">
            <wp:extent cx="5159187" cy="2072820"/>
            <wp:effectExtent l="0" t="0" r="381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54C2" w14:textId="58BB052F" w:rsidR="00B618DB" w:rsidRDefault="006E0BE1" w:rsidP="006C4639">
      <w:pPr>
        <w:pStyle w:val="Corpodetexto"/>
        <w:jc w:val="left"/>
        <w:rPr>
          <w:lang w:val="pt-PT"/>
        </w:rPr>
      </w:pPr>
      <w:r>
        <w:rPr>
          <w:lang w:val="pt-PT"/>
        </w:rPr>
        <w:t xml:space="preserve">O botão de Enviar Encomenda envia todos os produtos pedidos pelo cliente, </w:t>
      </w:r>
      <w:r w:rsidR="00A466AE">
        <w:rPr>
          <w:lang w:val="pt-PT"/>
        </w:rPr>
        <w:t>ou seja,</w:t>
      </w:r>
      <w:r>
        <w:rPr>
          <w:lang w:val="pt-PT"/>
        </w:rPr>
        <w:t xml:space="preserve"> vai identificado para o serviço </w:t>
      </w:r>
      <w:proofErr w:type="spellStart"/>
      <w:r>
        <w:rPr>
          <w:lang w:val="pt-PT"/>
        </w:rPr>
        <w:t>rest</w:t>
      </w:r>
      <w:proofErr w:type="spellEnd"/>
      <w:r>
        <w:rPr>
          <w:lang w:val="pt-PT"/>
        </w:rPr>
        <w:t xml:space="preserve"> a equipa que fez a encomenda, a quantidade de cada produto escolhido e a data em que se e</w:t>
      </w:r>
      <w:r w:rsidR="001F2E41">
        <w:rPr>
          <w:lang w:val="pt-PT"/>
        </w:rPr>
        <w:t>fetuou</w:t>
      </w:r>
      <w:r>
        <w:rPr>
          <w:lang w:val="pt-PT"/>
        </w:rPr>
        <w:t xml:space="preserve"> a encomenda. </w:t>
      </w:r>
    </w:p>
    <w:p w14:paraId="0BEFF61B" w14:textId="2F91CD6C" w:rsidR="00A466AE" w:rsidRDefault="00DB1F4A" w:rsidP="006C4639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69504" behindDoc="0" locked="0" layoutInCell="1" allowOverlap="1" wp14:anchorId="401F85F3" wp14:editId="31D9863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67225" cy="3630930"/>
            <wp:effectExtent l="0" t="0" r="9525" b="7620"/>
            <wp:wrapTopAndBottom/>
            <wp:docPr id="39" name="Imagem 3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m texto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BD6A4" w14:textId="1CF1E8EE" w:rsidR="005E66BD" w:rsidRDefault="005E66BD" w:rsidP="001F2E41">
      <w:pPr>
        <w:pStyle w:val="Corpodetexto"/>
        <w:jc w:val="left"/>
        <w:rPr>
          <w:lang w:val="pt-PT"/>
        </w:rPr>
      </w:pPr>
    </w:p>
    <w:p w14:paraId="0F1502AA" w14:textId="514ED4C2" w:rsidR="001F2E41" w:rsidRDefault="001F2E41" w:rsidP="001F2E41">
      <w:pPr>
        <w:pStyle w:val="Corpodetexto"/>
        <w:jc w:val="left"/>
        <w:rPr>
          <w:lang w:val="pt-PT"/>
        </w:rPr>
      </w:pPr>
      <w:r>
        <w:rPr>
          <w:lang w:val="pt-PT"/>
        </w:rPr>
        <w:t xml:space="preserve">Botões como criar Produto e Consultar </w:t>
      </w:r>
      <w:r w:rsidR="00C77DEB">
        <w:rPr>
          <w:lang w:val="pt-PT"/>
        </w:rPr>
        <w:t>Requisições</w:t>
      </w:r>
      <w:r>
        <w:rPr>
          <w:lang w:val="pt-PT"/>
        </w:rPr>
        <w:t xml:space="preserve"> tem como função adicionar um novo produto aos já existentes na Base de Dados que possam ser encomendados em futuras encomendas</w:t>
      </w:r>
      <w:r w:rsidR="00E30F94">
        <w:rPr>
          <w:lang w:val="pt-PT"/>
        </w:rPr>
        <w:t xml:space="preserve"> e consulta de todas as encomendas feitas por uma determinada equipa podendo assim determinar quais já foram entregues ou que estão pendentes</w:t>
      </w:r>
      <w:r w:rsidR="00557C2D">
        <w:rPr>
          <w:lang w:val="pt-PT"/>
        </w:rPr>
        <w:t>.</w:t>
      </w:r>
    </w:p>
    <w:p w14:paraId="3006F3F4" w14:textId="29094D38" w:rsidR="005E66BD" w:rsidRDefault="005E66BD" w:rsidP="001F2E41">
      <w:pPr>
        <w:pStyle w:val="Corpodetexto"/>
        <w:jc w:val="left"/>
        <w:rPr>
          <w:lang w:val="pt-PT"/>
        </w:rPr>
      </w:pPr>
    </w:p>
    <w:p w14:paraId="731B2AD7" w14:textId="0C9D7687" w:rsidR="005E66BD" w:rsidRDefault="005E66BD" w:rsidP="001F2E41">
      <w:pPr>
        <w:pStyle w:val="Corpodetexto"/>
        <w:jc w:val="left"/>
        <w:rPr>
          <w:lang w:val="pt-PT"/>
        </w:rPr>
      </w:pPr>
    </w:p>
    <w:p w14:paraId="722F5CD8" w14:textId="021BE0EA" w:rsidR="005E66BD" w:rsidRDefault="005E66BD" w:rsidP="001F2E41">
      <w:pPr>
        <w:pStyle w:val="Corpodetexto"/>
        <w:jc w:val="left"/>
        <w:rPr>
          <w:lang w:val="pt-PT"/>
        </w:rPr>
      </w:pPr>
    </w:p>
    <w:p w14:paraId="773B4B0A" w14:textId="623A1C2A" w:rsidR="005E66BD" w:rsidRDefault="005E66BD" w:rsidP="001F2E41">
      <w:pPr>
        <w:pStyle w:val="Corpodetexto"/>
        <w:jc w:val="left"/>
        <w:rPr>
          <w:lang w:val="pt-PT"/>
        </w:rPr>
      </w:pPr>
    </w:p>
    <w:p w14:paraId="6FFE407D" w14:textId="089228CE" w:rsidR="005E66BD" w:rsidRDefault="005E66BD" w:rsidP="001F2E41">
      <w:pPr>
        <w:pStyle w:val="Corpodetexto"/>
        <w:jc w:val="left"/>
        <w:rPr>
          <w:lang w:val="pt-PT"/>
        </w:rPr>
      </w:pPr>
    </w:p>
    <w:p w14:paraId="202551A3" w14:textId="147C603B" w:rsidR="005E66BD" w:rsidRDefault="005E66BD" w:rsidP="001F2E41">
      <w:pPr>
        <w:pStyle w:val="Corpodetexto"/>
        <w:jc w:val="left"/>
        <w:rPr>
          <w:lang w:val="pt-PT"/>
        </w:rPr>
      </w:pPr>
    </w:p>
    <w:p w14:paraId="6B55797B" w14:textId="76283BED" w:rsidR="005E66BD" w:rsidRDefault="005E66BD" w:rsidP="001F2E41">
      <w:pPr>
        <w:pStyle w:val="Corpodetexto"/>
        <w:jc w:val="left"/>
        <w:rPr>
          <w:lang w:val="pt-PT"/>
        </w:rPr>
      </w:pPr>
    </w:p>
    <w:p w14:paraId="45EEDDC4" w14:textId="34AEDB1D" w:rsidR="005E66BD" w:rsidRDefault="005E66BD" w:rsidP="001F2E41">
      <w:pPr>
        <w:pStyle w:val="Corpodetexto"/>
        <w:jc w:val="left"/>
        <w:rPr>
          <w:lang w:val="pt-PT"/>
        </w:rPr>
      </w:pPr>
    </w:p>
    <w:p w14:paraId="2E596560" w14:textId="7DC5958D" w:rsidR="005E66BD" w:rsidRDefault="005E66BD" w:rsidP="001F2E41">
      <w:pPr>
        <w:pStyle w:val="Corpodetexto"/>
        <w:jc w:val="left"/>
        <w:rPr>
          <w:lang w:val="pt-PT"/>
        </w:rPr>
      </w:pPr>
    </w:p>
    <w:p w14:paraId="39A0063A" w14:textId="723A0645" w:rsidR="005E66BD" w:rsidRDefault="005E66BD" w:rsidP="001F2E41">
      <w:pPr>
        <w:pStyle w:val="Corpodetexto"/>
        <w:jc w:val="left"/>
        <w:rPr>
          <w:lang w:val="pt-PT"/>
        </w:rPr>
      </w:pPr>
    </w:p>
    <w:p w14:paraId="2C394846" w14:textId="7375B56A" w:rsidR="005E66BD" w:rsidRDefault="005E66BD" w:rsidP="001F2E41">
      <w:pPr>
        <w:pStyle w:val="Corpodetexto"/>
        <w:jc w:val="left"/>
        <w:rPr>
          <w:lang w:val="pt-PT"/>
        </w:rPr>
      </w:pPr>
    </w:p>
    <w:p w14:paraId="05BDA8E2" w14:textId="2DC18054" w:rsidR="00DB1F4A" w:rsidRDefault="00DB1F4A" w:rsidP="001F2E41">
      <w:pPr>
        <w:pStyle w:val="Corpodetexto"/>
        <w:jc w:val="left"/>
        <w:rPr>
          <w:lang w:val="pt-PT"/>
        </w:rPr>
      </w:pPr>
    </w:p>
    <w:p w14:paraId="716A350A" w14:textId="1281AFAE" w:rsidR="00DB1F4A" w:rsidRDefault="00DB1F4A" w:rsidP="001F2E41">
      <w:pPr>
        <w:pStyle w:val="Corpodetexto"/>
        <w:jc w:val="left"/>
        <w:rPr>
          <w:lang w:val="pt-PT"/>
        </w:rPr>
      </w:pPr>
    </w:p>
    <w:p w14:paraId="143D612F" w14:textId="0C42F058" w:rsidR="00DB1F4A" w:rsidRDefault="00DB1F4A" w:rsidP="001F2E41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70528" behindDoc="1" locked="0" layoutInCell="1" allowOverlap="1" wp14:anchorId="03AEFC15" wp14:editId="733D8164">
            <wp:simplePos x="0" y="0"/>
            <wp:positionH relativeFrom="page">
              <wp:posOffset>3876675</wp:posOffset>
            </wp:positionH>
            <wp:positionV relativeFrom="paragraph">
              <wp:posOffset>10160</wp:posOffset>
            </wp:positionV>
            <wp:extent cx="3420110" cy="3218815"/>
            <wp:effectExtent l="0" t="0" r="8890" b="635"/>
            <wp:wrapTight wrapText="bothSides">
              <wp:wrapPolygon edited="0">
                <wp:start x="0" y="0"/>
                <wp:lineTo x="0" y="21476"/>
                <wp:lineTo x="21536" y="21476"/>
                <wp:lineTo x="21536" y="0"/>
                <wp:lineTo x="0" y="0"/>
              </wp:wrapPolygon>
            </wp:wrapTight>
            <wp:docPr id="40" name="Imagem 4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Uma imagem com texto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3084520" w14:textId="0FD8DEA8" w:rsidR="00DB1F4A" w:rsidRDefault="00DB1F4A" w:rsidP="001F2E41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1312" behindDoc="1" locked="0" layoutInCell="1" allowOverlap="1" wp14:anchorId="2DC81B0F" wp14:editId="04F027D5">
            <wp:simplePos x="0" y="0"/>
            <wp:positionH relativeFrom="column">
              <wp:posOffset>-393700</wp:posOffset>
            </wp:positionH>
            <wp:positionV relativeFrom="paragraph">
              <wp:posOffset>202565</wp:posOffset>
            </wp:positionV>
            <wp:extent cx="3307080" cy="2632710"/>
            <wp:effectExtent l="0" t="0" r="7620" b="0"/>
            <wp:wrapTight wrapText="bothSides">
              <wp:wrapPolygon edited="0">
                <wp:start x="0" y="0"/>
                <wp:lineTo x="0" y="21412"/>
                <wp:lineTo x="21525" y="21412"/>
                <wp:lineTo x="21525" y="0"/>
                <wp:lineTo x="0" y="0"/>
              </wp:wrapPolygon>
            </wp:wrapTight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547848" w14:textId="796D4B5E" w:rsidR="00DB1F4A" w:rsidRDefault="00DB1F4A" w:rsidP="001F2E41">
      <w:pPr>
        <w:pStyle w:val="Corpodetexto"/>
        <w:jc w:val="left"/>
        <w:rPr>
          <w:lang w:val="pt-PT"/>
        </w:rPr>
      </w:pPr>
    </w:p>
    <w:p w14:paraId="6B3ADA07" w14:textId="5B1A419F" w:rsidR="00DB1F4A" w:rsidRDefault="00DB1F4A" w:rsidP="001F2E41">
      <w:pPr>
        <w:pStyle w:val="Corpodetexto"/>
        <w:jc w:val="left"/>
        <w:rPr>
          <w:lang w:val="pt-PT"/>
        </w:rPr>
      </w:pPr>
    </w:p>
    <w:p w14:paraId="4B5343D3" w14:textId="776E2F08" w:rsidR="00DB1F4A" w:rsidRDefault="00DB1F4A" w:rsidP="001F2E41">
      <w:pPr>
        <w:pStyle w:val="Corpodetexto"/>
        <w:jc w:val="left"/>
        <w:rPr>
          <w:lang w:val="pt-PT"/>
        </w:rPr>
      </w:pPr>
    </w:p>
    <w:p w14:paraId="304C6B29" w14:textId="529A4938" w:rsidR="00DB1F4A" w:rsidRDefault="00DB1F4A" w:rsidP="001F2E41">
      <w:pPr>
        <w:pStyle w:val="Corpodetexto"/>
        <w:jc w:val="left"/>
        <w:rPr>
          <w:lang w:val="pt-PT"/>
        </w:rPr>
      </w:pPr>
    </w:p>
    <w:p w14:paraId="6ADCD3D8" w14:textId="1DF13A7D" w:rsidR="00DB1F4A" w:rsidRDefault="00DB1F4A" w:rsidP="001F2E41">
      <w:pPr>
        <w:pStyle w:val="Corpodetexto"/>
        <w:jc w:val="left"/>
        <w:rPr>
          <w:lang w:val="pt-PT"/>
        </w:rPr>
      </w:pPr>
    </w:p>
    <w:p w14:paraId="3C7A5CB0" w14:textId="038960B1" w:rsidR="00DB1F4A" w:rsidRDefault="006837B6" w:rsidP="001F2E41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4384" behindDoc="1" locked="0" layoutInCell="1" allowOverlap="1" wp14:anchorId="40DD082F" wp14:editId="6BFCD8F7">
            <wp:simplePos x="0" y="0"/>
            <wp:positionH relativeFrom="column">
              <wp:posOffset>2951480</wp:posOffset>
            </wp:positionH>
            <wp:positionV relativeFrom="paragraph">
              <wp:posOffset>41275</wp:posOffset>
            </wp:positionV>
            <wp:extent cx="3750310" cy="3509010"/>
            <wp:effectExtent l="0" t="0" r="2540" b="0"/>
            <wp:wrapTight wrapText="bothSides">
              <wp:wrapPolygon edited="0">
                <wp:start x="0" y="0"/>
                <wp:lineTo x="0" y="21459"/>
                <wp:lineTo x="21505" y="21459"/>
                <wp:lineTo x="21505" y="0"/>
                <wp:lineTo x="0" y="0"/>
              </wp:wrapPolygon>
            </wp:wrapTight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50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381FE" w14:textId="5B97AA33" w:rsidR="00DB1F4A" w:rsidRDefault="00DB1F4A" w:rsidP="001F2E41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63360" behindDoc="1" locked="0" layoutInCell="1" allowOverlap="1" wp14:anchorId="3E1BBEF5" wp14:editId="624DFD45">
            <wp:simplePos x="0" y="0"/>
            <wp:positionH relativeFrom="column">
              <wp:posOffset>-506095</wp:posOffset>
            </wp:positionH>
            <wp:positionV relativeFrom="paragraph">
              <wp:posOffset>259715</wp:posOffset>
            </wp:positionV>
            <wp:extent cx="3307080" cy="1964055"/>
            <wp:effectExtent l="0" t="0" r="7620" b="0"/>
            <wp:wrapTight wrapText="bothSides">
              <wp:wrapPolygon edited="0">
                <wp:start x="0" y="0"/>
                <wp:lineTo x="0" y="21370"/>
                <wp:lineTo x="21525" y="21370"/>
                <wp:lineTo x="21525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44A4E" w14:textId="2366E6F4" w:rsidR="00DB1F4A" w:rsidRDefault="00DB1F4A" w:rsidP="001F2E41">
      <w:pPr>
        <w:pStyle w:val="Corpodetexto"/>
        <w:jc w:val="left"/>
        <w:rPr>
          <w:lang w:val="pt-PT"/>
        </w:rPr>
      </w:pPr>
    </w:p>
    <w:p w14:paraId="1C6570F0" w14:textId="0DE27CB2" w:rsidR="00DB1F4A" w:rsidRDefault="00DB1F4A" w:rsidP="001F2E41">
      <w:pPr>
        <w:pStyle w:val="Corpodetexto"/>
        <w:jc w:val="left"/>
        <w:rPr>
          <w:lang w:val="pt-PT"/>
        </w:rPr>
      </w:pPr>
    </w:p>
    <w:p w14:paraId="44D66BD7" w14:textId="70F3F344" w:rsidR="00DB1F4A" w:rsidRDefault="00DB1F4A" w:rsidP="001F2E41">
      <w:pPr>
        <w:pStyle w:val="Corpodetexto"/>
        <w:jc w:val="left"/>
        <w:rPr>
          <w:lang w:val="pt-PT"/>
        </w:rPr>
      </w:pPr>
    </w:p>
    <w:p w14:paraId="59C86193" w14:textId="77777777" w:rsidR="00DB1F4A" w:rsidRDefault="00DB1F4A" w:rsidP="001F2E41">
      <w:pPr>
        <w:pStyle w:val="Corpodetexto"/>
        <w:jc w:val="left"/>
        <w:rPr>
          <w:lang w:val="pt-PT"/>
        </w:rPr>
      </w:pPr>
    </w:p>
    <w:p w14:paraId="33CF5BA7" w14:textId="3B3F0DC9" w:rsidR="007D5C4C" w:rsidRDefault="007D5C4C" w:rsidP="007D5C4C">
      <w:pPr>
        <w:pStyle w:val="Ttulo3"/>
      </w:pPr>
      <w:bookmarkStart w:id="18" w:name="_Toc89195566"/>
      <w:proofErr w:type="spellStart"/>
      <w:r>
        <w:lastRenderedPageBreak/>
        <w:t>Rest</w:t>
      </w:r>
      <w:proofErr w:type="spellEnd"/>
      <w:r>
        <w:t xml:space="preserve"> Web </w:t>
      </w:r>
      <w:proofErr w:type="spellStart"/>
      <w:r>
        <w:t>Api</w:t>
      </w:r>
      <w:bookmarkEnd w:id="18"/>
      <w:proofErr w:type="spellEnd"/>
    </w:p>
    <w:p w14:paraId="40574F34" w14:textId="65C9DC83" w:rsidR="00A76B73" w:rsidRDefault="00A76B73" w:rsidP="00B618DB">
      <w:pPr>
        <w:pStyle w:val="Corpodetexto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71552" behindDoc="0" locked="0" layoutInCell="1" allowOverlap="1" wp14:anchorId="770E457F" wp14:editId="353C9286">
            <wp:simplePos x="0" y="0"/>
            <wp:positionH relativeFrom="column">
              <wp:posOffset>-153035</wp:posOffset>
            </wp:positionH>
            <wp:positionV relativeFrom="paragraph">
              <wp:posOffset>746125</wp:posOffset>
            </wp:positionV>
            <wp:extent cx="5471795" cy="3604260"/>
            <wp:effectExtent l="0" t="0" r="0" b="0"/>
            <wp:wrapTopAndBottom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77C6">
        <w:rPr>
          <w:lang w:val="pt-PT"/>
        </w:rPr>
        <w:t xml:space="preserve">Foi criada uma </w:t>
      </w:r>
      <w:proofErr w:type="spellStart"/>
      <w:r w:rsidR="000E77C6">
        <w:rPr>
          <w:lang w:val="pt-PT"/>
        </w:rPr>
        <w:t>Rest</w:t>
      </w:r>
      <w:r>
        <w:rPr>
          <w:lang w:val="pt-PT"/>
        </w:rPr>
        <w:t>Full</w:t>
      </w:r>
      <w:proofErr w:type="spellEnd"/>
      <w:r w:rsidR="000E77C6">
        <w:rPr>
          <w:lang w:val="pt-PT"/>
        </w:rPr>
        <w:t xml:space="preserve"> Web API com </w:t>
      </w:r>
      <w:r>
        <w:rPr>
          <w:lang w:val="pt-PT"/>
        </w:rPr>
        <w:t>operações CRUD disponíveis para serem utilizadas no âmbito de uma minicentral de compras para que equipas de combate à COVID-19 possam fazer requisições de material auxiliar.</w:t>
      </w:r>
    </w:p>
    <w:p w14:paraId="078BCD19" w14:textId="77777777" w:rsidR="00A76B73" w:rsidRDefault="00A76B73" w:rsidP="00B618DB">
      <w:pPr>
        <w:pStyle w:val="Corpodetexto"/>
        <w:rPr>
          <w:lang w:val="pt-PT"/>
        </w:rPr>
      </w:pPr>
    </w:p>
    <w:p w14:paraId="530DF97D" w14:textId="1073D026" w:rsidR="00560E4E" w:rsidRDefault="00A76B73" w:rsidP="00B618DB">
      <w:pPr>
        <w:pStyle w:val="Corpodetexto"/>
        <w:rPr>
          <w:lang w:val="pt-PT"/>
        </w:rPr>
      </w:pPr>
      <w:r>
        <w:rPr>
          <w:lang w:val="pt-PT"/>
        </w:rPr>
        <w:t>Os métodos criados permitem obter estatísticas acerca de requisições efetuadas, realizar requisições, registar entregas e realizar a manutenção de produtos.</w:t>
      </w:r>
    </w:p>
    <w:p w14:paraId="7A789C6B" w14:textId="65AC1B99" w:rsidR="00560E4E" w:rsidRDefault="00217A21" w:rsidP="00B618DB">
      <w:pPr>
        <w:pStyle w:val="Corpodetexto"/>
        <w:rPr>
          <w:lang w:val="pt-PT"/>
        </w:rPr>
      </w:pPr>
      <w:r>
        <w:rPr>
          <w:lang w:val="pt-PT"/>
        </w:rPr>
        <w:t xml:space="preserve">A documentação da API foi disponibilizada através da Extensão </w:t>
      </w:r>
      <w:proofErr w:type="spellStart"/>
      <w:r>
        <w:rPr>
          <w:lang w:val="pt-PT"/>
        </w:rPr>
        <w:t>Swagger</w:t>
      </w:r>
      <w:proofErr w:type="spellEnd"/>
      <w:r>
        <w:rPr>
          <w:lang w:val="pt-PT"/>
        </w:rPr>
        <w:t xml:space="preserve"> que permite listar os métodos disponíveis e realizar testes com estes. Esta documentação está disponível em </w:t>
      </w:r>
      <w:hyperlink r:id="rId57" w:history="1">
        <w:r w:rsidRPr="00A82A44">
          <w:rPr>
            <w:rStyle w:val="Hiperligao"/>
            <w:rFonts w:ascii="Calibri" w:hAnsi="Calibri" w:cs="font298"/>
            <w:sz w:val="22"/>
            <w:szCs w:val="22"/>
            <w:lang w:val="pt-PT"/>
          </w:rPr>
          <w:t>https://emsacwebapi.azurewebsites.net/swagger/.</w:t>
        </w:r>
      </w:hyperlink>
    </w:p>
    <w:p w14:paraId="2467FC10" w14:textId="443DC9C7" w:rsidR="00560E4E" w:rsidRDefault="00560E4E" w:rsidP="00B618DB">
      <w:pPr>
        <w:pStyle w:val="Corpodetexto"/>
        <w:rPr>
          <w:lang w:val="pt-PT"/>
        </w:rPr>
      </w:pPr>
    </w:p>
    <w:p w14:paraId="1172BA93" w14:textId="796C66BA" w:rsidR="00560E4E" w:rsidRDefault="00560E4E" w:rsidP="00B618DB">
      <w:pPr>
        <w:pStyle w:val="Corpodetexto"/>
        <w:rPr>
          <w:lang w:val="pt-PT"/>
        </w:rPr>
      </w:pPr>
    </w:p>
    <w:p w14:paraId="4EADD8CB" w14:textId="7E62BAE2" w:rsidR="00560E4E" w:rsidRDefault="00560E4E" w:rsidP="00B618DB">
      <w:pPr>
        <w:pStyle w:val="Corpodetexto"/>
        <w:rPr>
          <w:lang w:val="pt-PT"/>
        </w:rPr>
      </w:pPr>
    </w:p>
    <w:p w14:paraId="2CA879D2" w14:textId="565641BB" w:rsidR="00560E4E" w:rsidRDefault="00560E4E" w:rsidP="00B618DB">
      <w:pPr>
        <w:pStyle w:val="Corpodetexto"/>
        <w:rPr>
          <w:lang w:val="pt-PT"/>
        </w:rPr>
      </w:pPr>
    </w:p>
    <w:p w14:paraId="462497F9" w14:textId="04E6FAA9" w:rsidR="00560E4E" w:rsidRDefault="00560E4E" w:rsidP="00B618DB">
      <w:pPr>
        <w:pStyle w:val="Corpodetexto"/>
        <w:rPr>
          <w:lang w:val="pt-PT"/>
        </w:rPr>
      </w:pPr>
    </w:p>
    <w:p w14:paraId="2C2AD8A6" w14:textId="02C61513" w:rsidR="00560E4E" w:rsidRDefault="00560E4E" w:rsidP="00B618DB">
      <w:pPr>
        <w:pStyle w:val="Corpodetexto"/>
        <w:rPr>
          <w:lang w:val="pt-PT"/>
        </w:rPr>
      </w:pPr>
    </w:p>
    <w:p w14:paraId="0423394C" w14:textId="5659BF59" w:rsidR="00560E4E" w:rsidRDefault="00560E4E" w:rsidP="00B618DB">
      <w:pPr>
        <w:pStyle w:val="Corpodetexto"/>
        <w:rPr>
          <w:lang w:val="pt-PT"/>
        </w:rPr>
      </w:pPr>
    </w:p>
    <w:p w14:paraId="4C0EA6A5" w14:textId="691BD304" w:rsidR="00560E4E" w:rsidRDefault="00560E4E" w:rsidP="00B618DB">
      <w:pPr>
        <w:pStyle w:val="Corpodetexto"/>
        <w:rPr>
          <w:lang w:val="pt-PT"/>
        </w:rPr>
      </w:pPr>
    </w:p>
    <w:p w14:paraId="1A3B2C90" w14:textId="77777777" w:rsidR="00560E4E" w:rsidRDefault="00560E4E" w:rsidP="00B618DB">
      <w:pPr>
        <w:pStyle w:val="Corpodetexto"/>
        <w:rPr>
          <w:lang w:val="pt-PT"/>
        </w:rPr>
      </w:pPr>
    </w:p>
    <w:p w14:paraId="6C949317" w14:textId="2DDD03EB" w:rsidR="00560E4E" w:rsidRDefault="00560E4E" w:rsidP="00B618DB">
      <w:pPr>
        <w:pStyle w:val="Corpodetexto"/>
        <w:rPr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72576" behindDoc="0" locked="0" layoutInCell="1" allowOverlap="1" wp14:anchorId="2B731E87" wp14:editId="11E69B94">
            <wp:simplePos x="0" y="0"/>
            <wp:positionH relativeFrom="margin">
              <wp:posOffset>704850</wp:posOffset>
            </wp:positionH>
            <wp:positionV relativeFrom="paragraph">
              <wp:posOffset>309245</wp:posOffset>
            </wp:positionV>
            <wp:extent cx="3943350" cy="3848100"/>
            <wp:effectExtent l="0" t="0" r="0" b="0"/>
            <wp:wrapTopAndBottom/>
            <wp:docPr id="43" name="Imagem 4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Uma imagem com text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pt-PT"/>
        </w:rPr>
        <w:t xml:space="preserve">Para utilizar os métodos de POST, PUT ou DELETE é necessária autenticação através de </w:t>
      </w:r>
      <w:proofErr w:type="spellStart"/>
      <w:r>
        <w:rPr>
          <w:lang w:val="pt-PT"/>
        </w:rPr>
        <w:t>OAuth</w:t>
      </w:r>
      <w:proofErr w:type="spellEnd"/>
      <w:r>
        <w:rPr>
          <w:lang w:val="pt-PT"/>
        </w:rPr>
        <w:t>.</w:t>
      </w:r>
    </w:p>
    <w:p w14:paraId="1B94AA6F" w14:textId="77777777" w:rsidR="00560E4E" w:rsidRDefault="00560E4E" w:rsidP="00B618DB">
      <w:pPr>
        <w:pStyle w:val="Corpodetexto"/>
        <w:rPr>
          <w:lang w:val="pt-PT"/>
        </w:rPr>
      </w:pPr>
    </w:p>
    <w:p w14:paraId="7C30D78E" w14:textId="21BD1738" w:rsidR="00560E4E" w:rsidRDefault="00560E4E" w:rsidP="00B618DB">
      <w:pPr>
        <w:pStyle w:val="Corpodetexto"/>
        <w:rPr>
          <w:lang w:val="pt-PT"/>
        </w:rPr>
      </w:pPr>
      <w:r>
        <w:rPr>
          <w:lang w:val="pt-PT"/>
        </w:rPr>
        <w:t>O método POST “login” é permitido em modo “anónimo”, ou seja, sem autenticação, isto para poder realizar a autenticação.</w:t>
      </w:r>
    </w:p>
    <w:p w14:paraId="381FF6B0" w14:textId="1794C111" w:rsidR="00560E4E" w:rsidRDefault="00C97BC2" w:rsidP="00B618DB">
      <w:pPr>
        <w:pStyle w:val="Corpodetexto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73600" behindDoc="0" locked="0" layoutInCell="1" allowOverlap="1" wp14:anchorId="73558767" wp14:editId="40BF6B56">
            <wp:simplePos x="0" y="0"/>
            <wp:positionH relativeFrom="margin">
              <wp:align>left</wp:align>
            </wp:positionH>
            <wp:positionV relativeFrom="paragraph">
              <wp:posOffset>795020</wp:posOffset>
            </wp:positionV>
            <wp:extent cx="5471795" cy="2270760"/>
            <wp:effectExtent l="0" t="0" r="0" b="0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60E4E">
        <w:rPr>
          <w:lang w:val="pt-PT"/>
        </w:rPr>
        <w:t xml:space="preserve">Este método, caso o utilizador e a palavra-passe constem na base de dados, retorna um </w:t>
      </w:r>
      <w:proofErr w:type="spellStart"/>
      <w:r w:rsidR="00560E4E">
        <w:rPr>
          <w:lang w:val="pt-PT"/>
        </w:rPr>
        <w:t>token</w:t>
      </w:r>
      <w:proofErr w:type="spellEnd"/>
      <w:r w:rsidR="00560E4E">
        <w:rPr>
          <w:lang w:val="pt-PT"/>
        </w:rPr>
        <w:t xml:space="preserve"> com uma validade 40 minutos, que permite ao utilizador enviar a cada método protegido no </w:t>
      </w:r>
      <w:proofErr w:type="spellStart"/>
      <w:r w:rsidR="00560E4E">
        <w:rPr>
          <w:lang w:val="pt-PT"/>
        </w:rPr>
        <w:t>header</w:t>
      </w:r>
      <w:proofErr w:type="spellEnd"/>
      <w:r w:rsidR="00560E4E">
        <w:rPr>
          <w:lang w:val="pt-PT"/>
        </w:rPr>
        <w:t xml:space="preserve"> do pedido</w:t>
      </w:r>
      <w:r>
        <w:rPr>
          <w:lang w:val="pt-PT"/>
        </w:rPr>
        <w:t xml:space="preserve"> este </w:t>
      </w:r>
      <w:proofErr w:type="spellStart"/>
      <w:r>
        <w:rPr>
          <w:lang w:val="pt-PT"/>
        </w:rPr>
        <w:t>token</w:t>
      </w:r>
      <w:proofErr w:type="spellEnd"/>
      <w:r>
        <w:rPr>
          <w:lang w:val="pt-PT"/>
        </w:rPr>
        <w:t xml:space="preserve"> como forma de autenticação</w:t>
      </w:r>
      <w:r w:rsidR="00560E4E">
        <w:rPr>
          <w:lang w:val="pt-PT"/>
        </w:rPr>
        <w:t>.</w:t>
      </w:r>
    </w:p>
    <w:p w14:paraId="1C17CEB9" w14:textId="47727759" w:rsidR="00C97BC2" w:rsidRDefault="00C97BC2" w:rsidP="00B618DB">
      <w:pPr>
        <w:pStyle w:val="Corpodetexto"/>
        <w:rPr>
          <w:lang w:val="pt-PT"/>
        </w:rPr>
      </w:pPr>
    </w:p>
    <w:p w14:paraId="44FDA991" w14:textId="77777777" w:rsidR="00560E4E" w:rsidRDefault="00560E4E" w:rsidP="00B618DB">
      <w:pPr>
        <w:pStyle w:val="Corpodetexto"/>
        <w:rPr>
          <w:lang w:val="pt-PT"/>
        </w:rPr>
      </w:pPr>
    </w:p>
    <w:p w14:paraId="32BFE1D4" w14:textId="77777777" w:rsidR="00C97BC2" w:rsidRDefault="00C97BC2" w:rsidP="00B618DB">
      <w:pPr>
        <w:pStyle w:val="Corpodetexto"/>
        <w:rPr>
          <w:lang w:val="pt-PT"/>
        </w:rPr>
      </w:pPr>
    </w:p>
    <w:p w14:paraId="650B9876" w14:textId="375C7C74" w:rsidR="00C05D98" w:rsidRDefault="00C05D98" w:rsidP="00C05D98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lastRenderedPageBreak/>
        <w:drawing>
          <wp:anchor distT="0" distB="0" distL="114300" distR="114300" simplePos="0" relativeHeight="251675648" behindDoc="0" locked="0" layoutInCell="1" allowOverlap="1" wp14:anchorId="30B23A90" wp14:editId="3D72B8A5">
            <wp:simplePos x="0" y="0"/>
            <wp:positionH relativeFrom="page">
              <wp:align>center</wp:align>
            </wp:positionH>
            <wp:positionV relativeFrom="paragraph">
              <wp:posOffset>324485</wp:posOffset>
            </wp:positionV>
            <wp:extent cx="2352675" cy="2152650"/>
            <wp:effectExtent l="0" t="0" r="9525" b="0"/>
            <wp:wrapTopAndBottom/>
            <wp:docPr id="47" name="Imagem 4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Uma imagem com 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t>A Web API utilizada funciona sob MVC.</w:t>
      </w:r>
      <w:r>
        <w:rPr>
          <w:lang w:val="pt-PT"/>
        </w:rPr>
        <w:br/>
      </w:r>
    </w:p>
    <w:p w14:paraId="778AF589" w14:textId="71041E3F" w:rsidR="00C97BC2" w:rsidRDefault="00C05D98" w:rsidP="00C05D98">
      <w:pPr>
        <w:pStyle w:val="Corpodetexto"/>
        <w:jc w:val="left"/>
        <w:rPr>
          <w:lang w:val="pt-PT"/>
        </w:rPr>
      </w:pPr>
      <w:r>
        <w:rPr>
          <w:noProof/>
          <w:lang w:val="pt-PT"/>
        </w:rPr>
        <w:drawing>
          <wp:anchor distT="0" distB="0" distL="114300" distR="114300" simplePos="0" relativeHeight="251674624" behindDoc="0" locked="0" layoutInCell="1" allowOverlap="1" wp14:anchorId="1703214B" wp14:editId="46095AC3">
            <wp:simplePos x="0" y="0"/>
            <wp:positionH relativeFrom="page">
              <wp:align>center</wp:align>
            </wp:positionH>
            <wp:positionV relativeFrom="paragraph">
              <wp:posOffset>716280</wp:posOffset>
            </wp:positionV>
            <wp:extent cx="3776814" cy="5124450"/>
            <wp:effectExtent l="0" t="0" r="0" b="0"/>
            <wp:wrapTopAndBottom/>
            <wp:docPr id="45" name="Imagem 4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Uma imagem com text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76814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pt-PT"/>
        </w:rPr>
        <w:t>Os métodos passam inicialmente pelo Controlador onde têm as suas configurações, “[</w:t>
      </w:r>
      <w:proofErr w:type="spellStart"/>
      <w:r>
        <w:rPr>
          <w:lang w:val="pt-PT"/>
        </w:rPr>
        <w:t>HttpGet</w:t>
      </w:r>
      <w:proofErr w:type="spellEnd"/>
      <w:r>
        <w:rPr>
          <w:lang w:val="pt-PT"/>
        </w:rPr>
        <w:t>]” que define a operação CRUD a realizar, definição do tipo de autenticação necessária para aceder ao método e a rota do método em questão. Estas funções chamam as funções do Modelo.</w:t>
      </w:r>
    </w:p>
    <w:p w14:paraId="722FD6EA" w14:textId="1ADED0FC" w:rsidR="00C05D98" w:rsidRDefault="00C05D98" w:rsidP="00B618DB">
      <w:pPr>
        <w:pStyle w:val="Corpodetexto"/>
        <w:rPr>
          <w:lang w:val="pt-PT"/>
        </w:rPr>
      </w:pPr>
    </w:p>
    <w:p w14:paraId="708C8141" w14:textId="28576133" w:rsidR="00C05D98" w:rsidRDefault="00C05D98" w:rsidP="00B618DB">
      <w:pPr>
        <w:pStyle w:val="Corpodetexto"/>
        <w:rPr>
          <w:lang w:val="pt-PT"/>
        </w:rPr>
      </w:pPr>
      <w:r>
        <w:rPr>
          <w:lang w:val="pt-PT"/>
        </w:rPr>
        <w:lastRenderedPageBreak/>
        <w:t xml:space="preserve">As funções do Modelo manuseiam os dados, neste caso, </w:t>
      </w:r>
      <w:r w:rsidR="0081724C">
        <w:rPr>
          <w:lang w:val="pt-PT"/>
        </w:rPr>
        <w:t xml:space="preserve">sobre </w:t>
      </w:r>
      <w:r>
        <w:rPr>
          <w:lang w:val="pt-PT"/>
        </w:rPr>
        <w:t>base de dados.</w:t>
      </w:r>
    </w:p>
    <w:p w14:paraId="1EB74B77" w14:textId="29140C3B" w:rsidR="00C05D98" w:rsidRPr="00B618DB" w:rsidRDefault="00C05D98" w:rsidP="00B618DB">
      <w:pPr>
        <w:pStyle w:val="Corpodetexto"/>
        <w:rPr>
          <w:lang w:val="pt-PT"/>
        </w:rPr>
        <w:sectPr w:rsidR="00C05D98" w:rsidRPr="00B618DB" w:rsidSect="003D1248">
          <w:type w:val="oddPage"/>
          <w:pgSz w:w="11905" w:h="16837"/>
          <w:pgMar w:top="1814" w:right="1247" w:bottom="1134" w:left="1814" w:header="720" w:footer="720" w:gutter="227"/>
          <w:cols w:space="720"/>
          <w:formProt w:val="0"/>
          <w:docGrid w:linePitch="240" w:charSpace="36864"/>
        </w:sectPr>
      </w:pPr>
      <w:r>
        <w:rPr>
          <w:noProof/>
          <w:lang w:val="pt-PT"/>
        </w:rPr>
        <w:drawing>
          <wp:inline distT="0" distB="0" distL="0" distR="0" wp14:anchorId="0126051C" wp14:editId="7B9FFD29">
            <wp:extent cx="5471795" cy="3172460"/>
            <wp:effectExtent l="0" t="0" r="0" b="8890"/>
            <wp:docPr id="46" name="Imagem 4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Uma imagem com text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PT"/>
        </w:rPr>
        <w:br/>
      </w:r>
    </w:p>
    <w:p w14:paraId="12D7D137" w14:textId="417C2655" w:rsidR="00C46D78" w:rsidRDefault="00C46D78" w:rsidP="00E00A00">
      <w:pPr>
        <w:pStyle w:val="Ttulo1"/>
      </w:pPr>
      <w:bookmarkStart w:id="19" w:name="_Toc89195567"/>
      <w:r>
        <w:lastRenderedPageBreak/>
        <w:t>Conclusão</w:t>
      </w:r>
      <w:bookmarkEnd w:id="19"/>
    </w:p>
    <w:p w14:paraId="3C90DA57" w14:textId="6209C2E3" w:rsidR="00C46D78" w:rsidRPr="00290AD9" w:rsidRDefault="00AA2862" w:rsidP="00C46D7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90AD9">
        <w:rPr>
          <w:rFonts w:asciiTheme="majorHAnsi" w:hAnsiTheme="majorHAnsi" w:cstheme="majorHAnsi"/>
          <w:lang w:val="pt-PT"/>
        </w:rPr>
        <w:t>Na nossa opinião, foi muito interessante o desenvolvimento deste projeto</w:t>
      </w:r>
      <w:r w:rsidR="00152453" w:rsidRPr="00290AD9">
        <w:rPr>
          <w:rFonts w:asciiTheme="majorHAnsi" w:hAnsiTheme="majorHAnsi" w:cstheme="majorHAnsi"/>
          <w:lang w:val="pt-PT"/>
        </w:rPr>
        <w:t>, deu para potenciar a experiência do desenvolvimento de Software, assimilar o conteúdo da unidade curricular, melhorar as capacidades de programação em C#, consolidar conceitos e analisar problemas reais.</w:t>
      </w:r>
    </w:p>
    <w:p w14:paraId="251ED45A" w14:textId="15E18FB2" w:rsidR="00152453" w:rsidRPr="00290AD9" w:rsidRDefault="00152453" w:rsidP="00C46D7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90AD9">
        <w:rPr>
          <w:rFonts w:asciiTheme="majorHAnsi" w:hAnsiTheme="majorHAnsi" w:cstheme="majorHAnsi"/>
          <w:lang w:val="pt-PT"/>
        </w:rPr>
        <w:t xml:space="preserve">Sentimos que agora estamos mais preparados para futuros projetos que nos sejam apresentados, uma vez que este acabou por ser bastante exigente fazendo com que </w:t>
      </w:r>
      <w:r w:rsidR="00251AAB" w:rsidRPr="00290AD9">
        <w:rPr>
          <w:rFonts w:asciiTheme="majorHAnsi" w:hAnsiTheme="majorHAnsi" w:cstheme="majorHAnsi"/>
          <w:lang w:val="pt-PT"/>
        </w:rPr>
        <w:t>mos tivesse</w:t>
      </w:r>
      <w:r w:rsidRPr="00290AD9">
        <w:rPr>
          <w:rFonts w:asciiTheme="majorHAnsi" w:hAnsiTheme="majorHAnsi" w:cstheme="majorHAnsi"/>
          <w:lang w:val="pt-PT"/>
        </w:rPr>
        <w:t xml:space="preserve"> de nos aplicar </w:t>
      </w:r>
      <w:r w:rsidR="00251AAB" w:rsidRPr="00290AD9">
        <w:rPr>
          <w:rFonts w:asciiTheme="majorHAnsi" w:hAnsiTheme="majorHAnsi" w:cstheme="majorHAnsi"/>
          <w:lang w:val="pt-PT"/>
        </w:rPr>
        <w:t>e melhorar</w:t>
      </w:r>
      <w:r w:rsidRPr="00290AD9">
        <w:rPr>
          <w:rFonts w:asciiTheme="majorHAnsi" w:hAnsiTheme="majorHAnsi" w:cstheme="majorHAnsi"/>
          <w:lang w:val="pt-PT"/>
        </w:rPr>
        <w:t xml:space="preserve"> </w:t>
      </w:r>
      <w:r w:rsidR="00251AAB" w:rsidRPr="00290AD9">
        <w:rPr>
          <w:rFonts w:asciiTheme="majorHAnsi" w:hAnsiTheme="majorHAnsi" w:cstheme="majorHAnsi"/>
          <w:lang w:val="pt-PT"/>
        </w:rPr>
        <w:t>as nossas capacidades</w:t>
      </w:r>
      <w:r w:rsidRPr="00290AD9">
        <w:rPr>
          <w:rFonts w:asciiTheme="majorHAnsi" w:hAnsiTheme="majorHAnsi" w:cstheme="majorHAnsi"/>
          <w:lang w:val="pt-PT"/>
        </w:rPr>
        <w:t>.</w:t>
      </w:r>
    </w:p>
    <w:p w14:paraId="6B3B6479" w14:textId="2EED9B1F" w:rsidR="00152453" w:rsidRPr="00290AD9" w:rsidRDefault="00152453" w:rsidP="00C46D7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90AD9">
        <w:rPr>
          <w:rFonts w:asciiTheme="majorHAnsi" w:hAnsiTheme="majorHAnsi" w:cstheme="majorHAnsi"/>
          <w:lang w:val="pt-PT"/>
        </w:rPr>
        <w:t>Com este trabalho adquirimos inúmeras valias que me serão úteis para futuros projetos</w:t>
      </w:r>
      <w:r w:rsidR="00251AAB" w:rsidRPr="00290AD9">
        <w:rPr>
          <w:rFonts w:asciiTheme="majorHAnsi" w:hAnsiTheme="majorHAnsi" w:cstheme="majorHAnsi"/>
          <w:lang w:val="pt-PT"/>
        </w:rPr>
        <w:t>.</w:t>
      </w:r>
    </w:p>
    <w:p w14:paraId="6C64D105" w14:textId="61759CC3" w:rsidR="00251AAB" w:rsidRPr="00290AD9" w:rsidRDefault="00251AAB" w:rsidP="00C46D78">
      <w:pPr>
        <w:pStyle w:val="Itens04"/>
        <w:ind w:left="0" w:firstLine="0"/>
        <w:rPr>
          <w:rFonts w:asciiTheme="majorHAnsi" w:hAnsiTheme="majorHAnsi" w:cstheme="majorHAnsi"/>
          <w:lang w:val="pt-PT"/>
        </w:rPr>
      </w:pPr>
      <w:r w:rsidRPr="00290AD9">
        <w:rPr>
          <w:rFonts w:asciiTheme="majorHAnsi" w:hAnsiTheme="majorHAnsi" w:cstheme="majorHAnsi"/>
          <w:lang w:val="pt-PT"/>
        </w:rPr>
        <w:t>Em suma, abordamos neste trabalho todos os assuntos lecionados nas aulas e graças a isso conseguimos cumprir os objetivos propostos.</w:t>
      </w:r>
    </w:p>
    <w:p w14:paraId="16CD3EA1" w14:textId="77777777" w:rsidR="0081438E" w:rsidRDefault="0081438E">
      <w:pPr>
        <w:rPr>
          <w:lang w:val="pt-PT"/>
        </w:rPr>
      </w:pPr>
    </w:p>
    <w:p w14:paraId="31E97238" w14:textId="77777777" w:rsidR="0081438E" w:rsidRDefault="0081438E">
      <w:pPr>
        <w:rPr>
          <w:lang w:val="pt-PT"/>
        </w:rPr>
        <w:sectPr w:rsidR="0081438E" w:rsidSect="00E00A00">
          <w:type w:val="oddPage"/>
          <w:pgSz w:w="11905" w:h="16837"/>
          <w:pgMar w:top="1814" w:right="1247" w:bottom="1134" w:left="1814" w:header="720" w:footer="720" w:gutter="227"/>
          <w:cols w:space="720"/>
          <w:formProt w:val="0"/>
          <w:titlePg/>
          <w:docGrid w:linePitch="240" w:charSpace="36864"/>
        </w:sectPr>
      </w:pPr>
    </w:p>
    <w:p w14:paraId="63CF98BF" w14:textId="2E23BF63" w:rsidR="0081438E" w:rsidRDefault="0081438E" w:rsidP="00C46D78">
      <w:pPr>
        <w:pStyle w:val="Ttulo1"/>
        <w:numPr>
          <w:ilvl w:val="0"/>
          <w:numId w:val="0"/>
        </w:numPr>
      </w:pPr>
      <w:bookmarkStart w:id="20" w:name="_Toc89195568"/>
      <w:r>
        <w:lastRenderedPageBreak/>
        <w:t>Bibliografia</w:t>
      </w:r>
      <w:bookmarkEnd w:id="20"/>
    </w:p>
    <w:p w14:paraId="5817ABD3" w14:textId="77777777" w:rsidR="002F46F2" w:rsidRPr="000D7293" w:rsidRDefault="002F46F2">
      <w:pPr>
        <w:rPr>
          <w:lang w:val="pt-PT"/>
        </w:rPr>
      </w:pPr>
    </w:p>
    <w:p w14:paraId="1F27A1E9" w14:textId="77777777" w:rsidR="002F46F2" w:rsidRPr="000D7293" w:rsidRDefault="002F46F2">
      <w:pPr>
        <w:rPr>
          <w:lang w:val="pt-PT"/>
        </w:rPr>
      </w:pPr>
    </w:p>
    <w:p w14:paraId="782147C7" w14:textId="77777777" w:rsidR="00C46D78" w:rsidRDefault="00C46D78">
      <w:pPr>
        <w:rPr>
          <w:lang w:val="pt-PT"/>
        </w:rPr>
        <w:sectPr w:rsidR="00C46D78" w:rsidSect="00E00A00">
          <w:type w:val="oddPage"/>
          <w:pgSz w:w="11905" w:h="16837"/>
          <w:pgMar w:top="1814" w:right="1247" w:bottom="1134" w:left="1814" w:header="720" w:footer="720" w:gutter="227"/>
          <w:cols w:space="720"/>
          <w:formProt w:val="0"/>
          <w:titlePg/>
          <w:docGrid w:linePitch="240" w:charSpace="36864"/>
        </w:sectPr>
      </w:pPr>
    </w:p>
    <w:p w14:paraId="4E7B1C78" w14:textId="2FCB916F" w:rsidR="002F46F2" w:rsidRPr="000D7293" w:rsidRDefault="00C46D78" w:rsidP="00C46D78">
      <w:pPr>
        <w:pStyle w:val="Ttulo1"/>
        <w:numPr>
          <w:ilvl w:val="0"/>
          <w:numId w:val="0"/>
        </w:numPr>
      </w:pPr>
      <w:bookmarkStart w:id="21" w:name="_Toc89195569"/>
      <w:r>
        <w:lastRenderedPageBreak/>
        <w:t>Anexos</w:t>
      </w:r>
      <w:bookmarkEnd w:id="21"/>
    </w:p>
    <w:p w14:paraId="6400039B" w14:textId="77777777" w:rsidR="002F46F2" w:rsidRPr="000D7293" w:rsidRDefault="002F46F2">
      <w:pPr>
        <w:rPr>
          <w:lang w:val="pt-PT"/>
        </w:rPr>
      </w:pPr>
    </w:p>
    <w:p w14:paraId="6F972D3E" w14:textId="0C170354" w:rsidR="002F46F2" w:rsidRDefault="002F46F2" w:rsidP="00D02648">
      <w:pPr>
        <w:pStyle w:val="TableofFigures1"/>
        <w:ind w:left="0" w:firstLine="0"/>
        <w:rPr>
          <w:lang w:val="pt-PT"/>
        </w:rPr>
      </w:pPr>
    </w:p>
    <w:p w14:paraId="76674697" w14:textId="77777777" w:rsidR="00C46D78" w:rsidRDefault="00C46D78">
      <w:pPr>
        <w:pStyle w:val="TableofFigures1"/>
        <w:rPr>
          <w:lang w:val="pt-PT"/>
        </w:rPr>
      </w:pPr>
    </w:p>
    <w:p w14:paraId="730C09A9" w14:textId="4144CE00" w:rsidR="00C46D78" w:rsidRPr="000D7293" w:rsidRDefault="00C46D78">
      <w:pPr>
        <w:pStyle w:val="TableofFigures1"/>
        <w:rPr>
          <w:lang w:val="pt-PT"/>
        </w:rPr>
      </w:pPr>
    </w:p>
    <w:sectPr w:rsidR="00C46D78" w:rsidRPr="000D7293" w:rsidSect="006A0F1E">
      <w:type w:val="oddPage"/>
      <w:pgSz w:w="11905" w:h="16837"/>
      <w:pgMar w:top="1814" w:right="1247" w:bottom="1134" w:left="1814" w:header="720" w:footer="720" w:gutter="227"/>
      <w:cols w:space="720"/>
      <w:formProt w:val="0"/>
      <w:titlePg/>
      <w:docGrid w:linePitch="240" w:charSpace="3686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C255AD" w14:textId="77777777" w:rsidR="005E27FA" w:rsidRDefault="005E27FA">
      <w:pPr>
        <w:spacing w:line="240" w:lineRule="auto"/>
      </w:pPr>
      <w:r>
        <w:separator/>
      </w:r>
    </w:p>
  </w:endnote>
  <w:endnote w:type="continuationSeparator" w:id="0">
    <w:p w14:paraId="2F036127" w14:textId="77777777" w:rsidR="005E27FA" w:rsidRDefault="005E27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font298">
    <w:altName w:val="Calibri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6FEA2" w14:textId="77777777" w:rsidR="003D1248" w:rsidRDefault="003D1248">
    <w:pPr>
      <w:pStyle w:val="Rodap"/>
      <w:jc w:val="right"/>
    </w:pPr>
  </w:p>
  <w:p w14:paraId="0BB34799" w14:textId="77777777" w:rsidR="003D1248" w:rsidRDefault="003D1248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A6796" w14:textId="77777777" w:rsidR="003D1248" w:rsidRDefault="003D1248" w:rsidP="003D1248">
    <w:pPr>
      <w:pStyle w:val="Rodap"/>
      <w:framePr w:wrap="around" w:vAnchor="text" w:hAnchor="margin" w:xAlign="outside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604C6">
      <w:rPr>
        <w:rStyle w:val="Nmerodepgina"/>
        <w:noProof/>
      </w:rPr>
      <w:t>II</w:t>
    </w:r>
    <w:r>
      <w:rPr>
        <w:rStyle w:val="Nmerodepgina"/>
      </w:rPr>
      <w:fldChar w:fldCharType="end"/>
    </w:r>
  </w:p>
  <w:p w14:paraId="301FE295" w14:textId="77777777" w:rsidR="003D1248" w:rsidRDefault="003D1248" w:rsidP="003D1248">
    <w:pPr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4EBEA" w14:textId="77777777" w:rsidR="003D1248" w:rsidRDefault="003D1248" w:rsidP="003D1248">
    <w:pPr>
      <w:pStyle w:val="Rodap"/>
      <w:framePr w:wrap="around" w:vAnchor="text" w:hAnchor="margin" w:xAlign="outside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I</w:t>
    </w:r>
    <w:r>
      <w:rPr>
        <w:rStyle w:val="Nmerodepgina"/>
      </w:rPr>
      <w:fldChar w:fldCharType="end"/>
    </w:r>
  </w:p>
  <w:p w14:paraId="1C39F86E" w14:textId="77777777" w:rsidR="003D1248" w:rsidRDefault="003D1248" w:rsidP="003D1248">
    <w:pPr>
      <w:ind w:right="360"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C1595" w14:textId="77777777" w:rsidR="003D1248" w:rsidRDefault="003D1248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7C0567" w14:textId="79A031B9" w:rsidR="003D1248" w:rsidRPr="00E00A00" w:rsidRDefault="00E00A00" w:rsidP="00E00A00">
    <w:pPr>
      <w:pStyle w:val="Cabealho"/>
      <w:tabs>
        <w:tab w:val="clear" w:pos="4252"/>
        <w:tab w:val="clear" w:pos="8504"/>
        <w:tab w:val="right" w:pos="8647"/>
      </w:tabs>
      <w:rPr>
        <w:color w:val="17365D"/>
        <w:sz w:val="20"/>
        <w:lang w:val="pt-PT"/>
      </w:rPr>
    </w:pPr>
    <w:r w:rsidRPr="00E00A00">
      <w:rPr>
        <w:rStyle w:val="Nmerodepgina"/>
        <w:color w:val="17365D"/>
        <w:sz w:val="20"/>
        <w:lang w:val="pt-PT"/>
      </w:rPr>
      <w:fldChar w:fldCharType="begin"/>
    </w:r>
    <w:r w:rsidRPr="00E00A00">
      <w:rPr>
        <w:rStyle w:val="Nmerodepgina"/>
        <w:color w:val="17365D"/>
        <w:sz w:val="20"/>
        <w:lang w:val="pt-PT"/>
      </w:rPr>
      <w:instrText xml:space="preserve">PAGE  </w:instrText>
    </w:r>
    <w:r w:rsidRPr="00E00A00">
      <w:rPr>
        <w:rStyle w:val="Nmerodepgina"/>
        <w:color w:val="17365D"/>
        <w:sz w:val="20"/>
        <w:lang w:val="pt-PT"/>
      </w:rPr>
      <w:fldChar w:fldCharType="separate"/>
    </w:r>
    <w:r w:rsidR="00E604C6">
      <w:rPr>
        <w:rStyle w:val="Nmerodepgina"/>
        <w:noProof/>
        <w:color w:val="17365D"/>
        <w:sz w:val="20"/>
        <w:lang w:val="pt-PT"/>
      </w:rPr>
      <w:t>2</w:t>
    </w:r>
    <w:r w:rsidRPr="00E00A00">
      <w:rPr>
        <w:rStyle w:val="Nmerodepgina"/>
        <w:color w:val="17365D"/>
        <w:sz w:val="20"/>
        <w:lang w:val="pt-PT"/>
      </w:rPr>
      <w:fldChar w:fldCharType="end"/>
    </w:r>
    <w:r w:rsidRPr="00E00A00">
      <w:rPr>
        <w:rStyle w:val="Nmerodepgina"/>
        <w:color w:val="17365D"/>
        <w:sz w:val="20"/>
        <w:lang w:val="pt-PT"/>
      </w:rPr>
      <w:t xml:space="preserve"> —</w:t>
    </w:r>
    <w:r w:rsidRPr="00E00A00">
      <w:rPr>
        <w:rStyle w:val="Nmerodepgina"/>
        <w:color w:val="17365D"/>
        <w:sz w:val="20"/>
        <w:lang w:val="pt-PT"/>
      </w:rPr>
      <w:tab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4A956F" w14:textId="7D157566" w:rsidR="003D1248" w:rsidRPr="00E00A00" w:rsidRDefault="00E00A00" w:rsidP="00E00A00">
    <w:pPr>
      <w:pStyle w:val="Cabealho"/>
      <w:tabs>
        <w:tab w:val="clear" w:pos="4252"/>
        <w:tab w:val="clear" w:pos="8504"/>
        <w:tab w:val="right" w:pos="8789"/>
      </w:tabs>
      <w:rPr>
        <w:color w:val="17365D"/>
        <w:sz w:val="20"/>
        <w:lang w:val="pt-PT"/>
      </w:rPr>
    </w:pPr>
    <w:r w:rsidRPr="00E00A00">
      <w:rPr>
        <w:color w:val="17365D"/>
        <w:sz w:val="20"/>
        <w:lang w:val="pt-PT"/>
      </w:rPr>
      <w:tab/>
      <w:t xml:space="preserve">— </w:t>
    </w:r>
    <w:r w:rsidRPr="00E00A00">
      <w:rPr>
        <w:rStyle w:val="Nmerodepgina"/>
        <w:color w:val="17365D"/>
        <w:sz w:val="20"/>
        <w:lang w:val="pt-PT"/>
      </w:rPr>
      <w:fldChar w:fldCharType="begin"/>
    </w:r>
    <w:r w:rsidRPr="00E00A00">
      <w:rPr>
        <w:rStyle w:val="Nmerodepgina"/>
        <w:color w:val="17365D"/>
        <w:sz w:val="20"/>
        <w:lang w:val="pt-PT"/>
      </w:rPr>
      <w:instrText xml:space="preserve">PAGE  </w:instrText>
    </w:r>
    <w:r w:rsidRPr="00E00A00">
      <w:rPr>
        <w:rStyle w:val="Nmerodepgina"/>
        <w:color w:val="17365D"/>
        <w:sz w:val="20"/>
        <w:lang w:val="pt-PT"/>
      </w:rPr>
      <w:fldChar w:fldCharType="separate"/>
    </w:r>
    <w:r w:rsidR="00E604C6">
      <w:rPr>
        <w:rStyle w:val="Nmerodepgina"/>
        <w:noProof/>
        <w:color w:val="17365D"/>
        <w:sz w:val="20"/>
        <w:lang w:val="pt-PT"/>
      </w:rPr>
      <w:t>3</w:t>
    </w:r>
    <w:r w:rsidRPr="00E00A00">
      <w:rPr>
        <w:rStyle w:val="Nmerodepgina"/>
        <w:color w:val="17365D"/>
        <w:sz w:val="20"/>
        <w:lang w:val="pt-PT"/>
      </w:rP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F8373B" w14:textId="55264957" w:rsidR="003D1248" w:rsidRPr="00E00A00" w:rsidRDefault="003D1248" w:rsidP="00BB3DFA">
    <w:pPr>
      <w:pStyle w:val="Cabealho"/>
      <w:tabs>
        <w:tab w:val="clear" w:pos="4252"/>
        <w:tab w:val="clear" w:pos="8504"/>
        <w:tab w:val="right" w:pos="8789"/>
      </w:tabs>
      <w:rPr>
        <w:color w:val="17365D"/>
        <w:sz w:val="20"/>
        <w:lang w:val="pt-PT"/>
      </w:rPr>
    </w:pPr>
    <w:r w:rsidRPr="00E00A00">
      <w:rPr>
        <w:color w:val="17365D"/>
        <w:sz w:val="20"/>
        <w:lang w:val="pt-PT"/>
      </w:rPr>
      <w:tab/>
      <w:t xml:space="preserve">— </w:t>
    </w:r>
    <w:r w:rsidRPr="00E00A00">
      <w:rPr>
        <w:rStyle w:val="Nmerodepgina"/>
        <w:color w:val="17365D"/>
        <w:sz w:val="20"/>
        <w:lang w:val="pt-PT"/>
      </w:rPr>
      <w:fldChar w:fldCharType="begin"/>
    </w:r>
    <w:r w:rsidRPr="00E00A00">
      <w:rPr>
        <w:rStyle w:val="Nmerodepgina"/>
        <w:color w:val="17365D"/>
        <w:sz w:val="20"/>
        <w:lang w:val="pt-PT"/>
      </w:rPr>
      <w:instrText xml:space="preserve">PAGE  </w:instrText>
    </w:r>
    <w:r w:rsidRPr="00E00A00">
      <w:rPr>
        <w:rStyle w:val="Nmerodepgina"/>
        <w:color w:val="17365D"/>
        <w:sz w:val="20"/>
        <w:lang w:val="pt-PT"/>
      </w:rPr>
      <w:fldChar w:fldCharType="separate"/>
    </w:r>
    <w:r w:rsidR="00E604C6">
      <w:rPr>
        <w:rStyle w:val="Nmerodepgina"/>
        <w:noProof/>
        <w:color w:val="17365D"/>
        <w:sz w:val="20"/>
        <w:lang w:val="pt-PT"/>
      </w:rPr>
      <w:t>4</w:t>
    </w:r>
    <w:r w:rsidRPr="00E00A00">
      <w:rPr>
        <w:rStyle w:val="Nmerodepgina"/>
        <w:color w:val="17365D"/>
        <w:sz w:val="20"/>
        <w:lang w:val="pt-PT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A0262E" w14:textId="77777777" w:rsidR="005E27FA" w:rsidRDefault="005E27FA">
      <w:pPr>
        <w:spacing w:line="240" w:lineRule="auto"/>
      </w:pPr>
      <w:r>
        <w:separator/>
      </w:r>
    </w:p>
  </w:footnote>
  <w:footnote w:type="continuationSeparator" w:id="0">
    <w:p w14:paraId="547EACB2" w14:textId="77777777" w:rsidR="005E27FA" w:rsidRDefault="005E27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85986" w14:textId="3561EF11" w:rsidR="003D1248" w:rsidRPr="00E00A00" w:rsidRDefault="003D1248" w:rsidP="00E604C6">
    <w:pPr>
      <w:jc w:val="left"/>
      <w:rPr>
        <w:color w:val="17365D"/>
        <w:sz w:val="20"/>
        <w:lang w:val="pt-PT"/>
      </w:rPr>
    </w:pPr>
    <w:r w:rsidRPr="00E00A00">
      <w:rPr>
        <w:color w:val="17365D"/>
        <w:sz w:val="16"/>
        <w:lang w:val="pt-PT"/>
      </w:rPr>
      <w:t xml:space="preserve">Licenciatura em Engenharia de Sistemas </w:t>
    </w:r>
    <w:r w:rsidR="00E00A00" w:rsidRPr="00E00A00">
      <w:rPr>
        <w:color w:val="17365D"/>
        <w:sz w:val="16"/>
        <w:lang w:val="pt-PT"/>
      </w:rPr>
      <w:t>Informáticos</w:t>
    </w:r>
    <w:r w:rsidRPr="00E00A00">
      <w:rPr>
        <w:color w:val="17365D"/>
        <w:sz w:val="16"/>
        <w:lang w:val="pt-PT"/>
      </w:rPr>
      <w:br/>
    </w:r>
    <w:r w:rsidRPr="00E00A00">
      <w:rPr>
        <w:color w:val="17365D"/>
        <w:sz w:val="20"/>
        <w:lang w:val="pt-PT"/>
      </w:rPr>
      <w:t>&lt;Nome do aluno&gt;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9774E6" w14:textId="11A07E9F" w:rsidR="003D1248" w:rsidRPr="00E00A00" w:rsidRDefault="003D1248" w:rsidP="00E604C6">
    <w:pPr>
      <w:jc w:val="right"/>
      <w:rPr>
        <w:color w:val="17365D"/>
        <w:sz w:val="20"/>
        <w:lang w:val="pt-P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8671C" w14:textId="77777777" w:rsidR="003D1248" w:rsidRDefault="003D1248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67940C" w14:textId="77777777" w:rsidR="003D1248" w:rsidRDefault="003D12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35" type="#_x0000_t75" style="width:11.25pt;height:11.25pt" o:bullet="t">
        <v:imagedata r:id="rId1" o:title="msoA872"/>
      </v:shape>
    </w:pict>
  </w:numPicBullet>
  <w:abstractNum w:abstractNumId="0" w15:restartNumberingAfterBreak="0">
    <w:nsid w:val="00000001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0000003"/>
    <w:multiLevelType w:val="multilevel"/>
    <w:tmpl w:val="00000003"/>
    <w:lvl w:ilvl="0">
      <w:start w:val="1"/>
      <w:numFmt w:val="bullet"/>
      <w:lvlText w:val=""/>
      <w:lvlJc w:val="left"/>
      <w:pPr>
        <w:tabs>
          <w:tab w:val="num" w:pos="720"/>
        </w:tabs>
        <w:ind w:left="720" w:hanging="360"/>
      </w:pPr>
      <w:rPr>
        <w:rFonts w:ascii="Wingdings" w:hAnsi="Wingdings"/>
        <w:b/>
        <w:i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i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4"/>
    <w:multiLevelType w:val="multilevel"/>
    <w:tmpl w:val="00000004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/>
        <w:b/>
        <w:i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i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Roman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92C00F9"/>
    <w:multiLevelType w:val="hybridMultilevel"/>
    <w:tmpl w:val="3CAE4EE0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E136A8D"/>
    <w:multiLevelType w:val="hybridMultilevel"/>
    <w:tmpl w:val="E88240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8619D7"/>
    <w:multiLevelType w:val="hybridMultilevel"/>
    <w:tmpl w:val="E09659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F6B66"/>
    <w:multiLevelType w:val="hybridMultilevel"/>
    <w:tmpl w:val="E6BC3D0C"/>
    <w:lvl w:ilvl="0" w:tplc="0816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076E88"/>
    <w:multiLevelType w:val="multilevel"/>
    <w:tmpl w:val="8F121BF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8"/>
  </w:num>
  <w:num w:numId="6">
    <w:abstractNumId w:val="5"/>
  </w:num>
  <w:num w:numId="7">
    <w:abstractNumId w:val="7"/>
  </w:num>
  <w:num w:numId="8">
    <w:abstractNumId w:val="6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mirrorMargins/>
  <w:proofState w:spelling="clean" w:grammar="clean"/>
  <w:defaultTabStop w:val="709"/>
  <w:hyphenationZone w:val="425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118"/>
    <w:rsid w:val="0002325C"/>
    <w:rsid w:val="0002726E"/>
    <w:rsid w:val="000A4CE7"/>
    <w:rsid w:val="000A574D"/>
    <w:rsid w:val="000B388A"/>
    <w:rsid w:val="000C2A85"/>
    <w:rsid w:val="000D7293"/>
    <w:rsid w:val="000E77C6"/>
    <w:rsid w:val="00125020"/>
    <w:rsid w:val="001467CD"/>
    <w:rsid w:val="00152453"/>
    <w:rsid w:val="0019415A"/>
    <w:rsid w:val="001C71D4"/>
    <w:rsid w:val="001F2E41"/>
    <w:rsid w:val="00203DDD"/>
    <w:rsid w:val="00217A21"/>
    <w:rsid w:val="00226ED8"/>
    <w:rsid w:val="0023783C"/>
    <w:rsid w:val="00240256"/>
    <w:rsid w:val="00243591"/>
    <w:rsid w:val="00246C99"/>
    <w:rsid w:val="00251AAB"/>
    <w:rsid w:val="00255D53"/>
    <w:rsid w:val="00256FB8"/>
    <w:rsid w:val="002657BF"/>
    <w:rsid w:val="0027409A"/>
    <w:rsid w:val="00276EB6"/>
    <w:rsid w:val="00285501"/>
    <w:rsid w:val="00290AD9"/>
    <w:rsid w:val="002A1EF4"/>
    <w:rsid w:val="002A28EC"/>
    <w:rsid w:val="002B1CE6"/>
    <w:rsid w:val="002C55AC"/>
    <w:rsid w:val="002D4D99"/>
    <w:rsid w:val="002F46F2"/>
    <w:rsid w:val="00323984"/>
    <w:rsid w:val="003323F2"/>
    <w:rsid w:val="0038039B"/>
    <w:rsid w:val="003A16A2"/>
    <w:rsid w:val="003A170E"/>
    <w:rsid w:val="003A5CCC"/>
    <w:rsid w:val="003A6BB2"/>
    <w:rsid w:val="003D1248"/>
    <w:rsid w:val="003D7BA0"/>
    <w:rsid w:val="00435407"/>
    <w:rsid w:val="004452CA"/>
    <w:rsid w:val="00470921"/>
    <w:rsid w:val="00477D4D"/>
    <w:rsid w:val="00482427"/>
    <w:rsid w:val="00493122"/>
    <w:rsid w:val="00495F89"/>
    <w:rsid w:val="004C6100"/>
    <w:rsid w:val="004E10D9"/>
    <w:rsid w:val="004F1D38"/>
    <w:rsid w:val="005102F4"/>
    <w:rsid w:val="005109C4"/>
    <w:rsid w:val="005334B0"/>
    <w:rsid w:val="00535585"/>
    <w:rsid w:val="00557C2D"/>
    <w:rsid w:val="00560E4E"/>
    <w:rsid w:val="00593000"/>
    <w:rsid w:val="005A236D"/>
    <w:rsid w:val="005D1867"/>
    <w:rsid w:val="005E27FA"/>
    <w:rsid w:val="005E66BD"/>
    <w:rsid w:val="006166DB"/>
    <w:rsid w:val="00623550"/>
    <w:rsid w:val="00635034"/>
    <w:rsid w:val="0064269B"/>
    <w:rsid w:val="006837B6"/>
    <w:rsid w:val="006938CF"/>
    <w:rsid w:val="00693B97"/>
    <w:rsid w:val="006960CE"/>
    <w:rsid w:val="006A0F1E"/>
    <w:rsid w:val="006A5193"/>
    <w:rsid w:val="006B2DE1"/>
    <w:rsid w:val="006B62C1"/>
    <w:rsid w:val="006C4639"/>
    <w:rsid w:val="006D434E"/>
    <w:rsid w:val="006E0BE1"/>
    <w:rsid w:val="006E7C52"/>
    <w:rsid w:val="00701D83"/>
    <w:rsid w:val="00755B60"/>
    <w:rsid w:val="007668EB"/>
    <w:rsid w:val="007A251A"/>
    <w:rsid w:val="007C7F01"/>
    <w:rsid w:val="007D154C"/>
    <w:rsid w:val="007D2EB8"/>
    <w:rsid w:val="007D5C4C"/>
    <w:rsid w:val="0081438E"/>
    <w:rsid w:val="0081724C"/>
    <w:rsid w:val="00824DD5"/>
    <w:rsid w:val="00834595"/>
    <w:rsid w:val="00834695"/>
    <w:rsid w:val="00835CF6"/>
    <w:rsid w:val="00850C28"/>
    <w:rsid w:val="008515E5"/>
    <w:rsid w:val="00855A53"/>
    <w:rsid w:val="00875737"/>
    <w:rsid w:val="00895DED"/>
    <w:rsid w:val="008A10DC"/>
    <w:rsid w:val="008A312A"/>
    <w:rsid w:val="008F1754"/>
    <w:rsid w:val="009115AD"/>
    <w:rsid w:val="009507DE"/>
    <w:rsid w:val="009651AB"/>
    <w:rsid w:val="009B35D3"/>
    <w:rsid w:val="009E3D03"/>
    <w:rsid w:val="009E3FDC"/>
    <w:rsid w:val="009E574D"/>
    <w:rsid w:val="00A03F3D"/>
    <w:rsid w:val="00A20702"/>
    <w:rsid w:val="00A302E2"/>
    <w:rsid w:val="00A357DF"/>
    <w:rsid w:val="00A358A0"/>
    <w:rsid w:val="00A466AE"/>
    <w:rsid w:val="00A66F4A"/>
    <w:rsid w:val="00A76B73"/>
    <w:rsid w:val="00A83F79"/>
    <w:rsid w:val="00A925C9"/>
    <w:rsid w:val="00AA2862"/>
    <w:rsid w:val="00AA4FC6"/>
    <w:rsid w:val="00AC0148"/>
    <w:rsid w:val="00AD2C51"/>
    <w:rsid w:val="00AD3BC7"/>
    <w:rsid w:val="00AE5DED"/>
    <w:rsid w:val="00AF7C3C"/>
    <w:rsid w:val="00B2685A"/>
    <w:rsid w:val="00B27C63"/>
    <w:rsid w:val="00B537E7"/>
    <w:rsid w:val="00B54A90"/>
    <w:rsid w:val="00B618DB"/>
    <w:rsid w:val="00B76211"/>
    <w:rsid w:val="00B83247"/>
    <w:rsid w:val="00B86D44"/>
    <w:rsid w:val="00BB3DFA"/>
    <w:rsid w:val="00BC7E48"/>
    <w:rsid w:val="00BF02A7"/>
    <w:rsid w:val="00BF38B6"/>
    <w:rsid w:val="00BF6F54"/>
    <w:rsid w:val="00C05D98"/>
    <w:rsid w:val="00C21A91"/>
    <w:rsid w:val="00C40312"/>
    <w:rsid w:val="00C45267"/>
    <w:rsid w:val="00C46D78"/>
    <w:rsid w:val="00C77DEB"/>
    <w:rsid w:val="00C97BC2"/>
    <w:rsid w:val="00CA5C4B"/>
    <w:rsid w:val="00CB0919"/>
    <w:rsid w:val="00CC37C1"/>
    <w:rsid w:val="00D02648"/>
    <w:rsid w:val="00D1566B"/>
    <w:rsid w:val="00D16BFC"/>
    <w:rsid w:val="00D21744"/>
    <w:rsid w:val="00D263C0"/>
    <w:rsid w:val="00D324D4"/>
    <w:rsid w:val="00D62C6F"/>
    <w:rsid w:val="00DB1F4A"/>
    <w:rsid w:val="00DE0EAC"/>
    <w:rsid w:val="00DF6118"/>
    <w:rsid w:val="00DF6F31"/>
    <w:rsid w:val="00E00A00"/>
    <w:rsid w:val="00E30F94"/>
    <w:rsid w:val="00E4026F"/>
    <w:rsid w:val="00E604C6"/>
    <w:rsid w:val="00E94ACE"/>
    <w:rsid w:val="00EB1889"/>
    <w:rsid w:val="00EC5A9C"/>
    <w:rsid w:val="00EC676D"/>
    <w:rsid w:val="00EF135F"/>
    <w:rsid w:val="00F07A15"/>
    <w:rsid w:val="00F22353"/>
    <w:rsid w:val="00F40B6A"/>
    <w:rsid w:val="00F4230C"/>
    <w:rsid w:val="00F436BE"/>
    <w:rsid w:val="00F64837"/>
    <w:rsid w:val="00FB690B"/>
    <w:rsid w:val="00FD2C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1B20A330"/>
  <w14:defaultImageDpi w14:val="330"/>
  <w15:docId w15:val="{D2E5C401-2107-420F-B250-225B711A98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7293"/>
    <w:pPr>
      <w:suppressAutoHyphens/>
      <w:spacing w:before="120" w:line="300" w:lineRule="auto"/>
      <w:jc w:val="both"/>
    </w:pPr>
    <w:rPr>
      <w:rFonts w:ascii="Calibri" w:eastAsia="Lucida Sans Unicode" w:hAnsi="Calibri" w:cs="font298"/>
      <w:kern w:val="1"/>
      <w:sz w:val="22"/>
      <w:szCs w:val="22"/>
      <w:lang w:bidi="en-US"/>
    </w:rPr>
  </w:style>
  <w:style w:type="paragraph" w:styleId="Ttulo1">
    <w:name w:val="heading 1"/>
    <w:basedOn w:val="Normal"/>
    <w:next w:val="Corpodetexto"/>
    <w:qFormat/>
    <w:rsid w:val="00C46D78"/>
    <w:pPr>
      <w:keepNext/>
      <w:pageBreakBefore/>
      <w:numPr>
        <w:numId w:val="5"/>
      </w:numPr>
      <w:spacing w:before="3000" w:after="600"/>
      <w:ind w:left="431" w:hanging="431"/>
      <w:outlineLvl w:val="0"/>
    </w:pPr>
    <w:rPr>
      <w:rFonts w:ascii="Cambria" w:hAnsi="Cambria"/>
      <w:b/>
      <w:bCs/>
      <w:color w:val="365F91"/>
      <w:sz w:val="28"/>
      <w:szCs w:val="28"/>
      <w:lang w:val="pt-PT"/>
    </w:rPr>
  </w:style>
  <w:style w:type="paragraph" w:styleId="Ttulo2">
    <w:name w:val="heading 2"/>
    <w:basedOn w:val="Normal"/>
    <w:next w:val="Corpodetexto"/>
    <w:link w:val="Ttulo2Carter"/>
    <w:qFormat/>
    <w:pPr>
      <w:keepNext/>
      <w:numPr>
        <w:ilvl w:val="1"/>
        <w:numId w:val="5"/>
      </w:numPr>
      <w:spacing w:before="720" w:after="48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Ttulo3">
    <w:name w:val="heading 3"/>
    <w:basedOn w:val="Normal"/>
    <w:next w:val="Corpodetexto"/>
    <w:qFormat/>
    <w:rsid w:val="003D1248"/>
    <w:pPr>
      <w:keepNext/>
      <w:numPr>
        <w:ilvl w:val="2"/>
        <w:numId w:val="5"/>
      </w:numPr>
      <w:spacing w:before="480" w:after="240"/>
      <w:outlineLvl w:val="2"/>
    </w:pPr>
    <w:rPr>
      <w:rFonts w:ascii="Cambria" w:hAnsi="Cambria"/>
      <w:b/>
      <w:bCs/>
      <w:color w:val="4F81BD"/>
      <w:lang w:val="pt-PT"/>
    </w:rPr>
  </w:style>
  <w:style w:type="paragraph" w:styleId="Ttulo4">
    <w:name w:val="heading 4"/>
    <w:basedOn w:val="Normal"/>
    <w:next w:val="Corpodetexto"/>
    <w:link w:val="Ttulo4Carter"/>
    <w:qFormat/>
    <w:pPr>
      <w:keepNext/>
      <w:numPr>
        <w:ilvl w:val="3"/>
        <w:numId w:val="5"/>
      </w:numPr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Ttulo5">
    <w:name w:val="heading 5"/>
    <w:basedOn w:val="Normal"/>
    <w:next w:val="Corpodetexto"/>
    <w:qFormat/>
    <w:pPr>
      <w:keepNext/>
      <w:numPr>
        <w:ilvl w:val="4"/>
        <w:numId w:val="5"/>
      </w:numPr>
      <w:spacing w:before="200"/>
      <w:outlineLvl w:val="4"/>
    </w:pPr>
    <w:rPr>
      <w:rFonts w:ascii="Cambria" w:hAnsi="Cambria"/>
      <w:color w:val="243F60"/>
    </w:rPr>
  </w:style>
  <w:style w:type="paragraph" w:styleId="Ttulo6">
    <w:name w:val="heading 6"/>
    <w:basedOn w:val="Normal"/>
    <w:next w:val="Corpodetexto"/>
    <w:qFormat/>
    <w:pPr>
      <w:keepNext/>
      <w:numPr>
        <w:ilvl w:val="5"/>
        <w:numId w:val="5"/>
      </w:numPr>
      <w:spacing w:before="20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5"/>
      </w:numPr>
      <w:spacing w:before="200"/>
      <w:outlineLvl w:val="6"/>
    </w:pPr>
    <w:rPr>
      <w:rFonts w:ascii="Cambria" w:hAnsi="Cambria"/>
      <w:i/>
      <w:iCs/>
      <w:color w:val="404040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5"/>
      </w:numPr>
      <w:spacing w:before="200"/>
      <w:outlineLvl w:val="7"/>
    </w:pPr>
    <w:rPr>
      <w:rFonts w:ascii="Cambria" w:hAnsi="Cambria"/>
      <w:color w:val="4F81BD"/>
      <w:sz w:val="20"/>
      <w:szCs w:val="20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5"/>
      </w:numPr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PageNumber1">
    <w:name w:val="Page Number1"/>
  </w:style>
  <w:style w:type="character" w:customStyle="1" w:styleId="EstiloLegendaArialNoNegritoCarcter">
    <w:name w:val="Estilo Legenda + Arial Não Negrito Carácter"/>
    <w:rPr>
      <w:rFonts w:ascii="Arial" w:hAnsi="Arial" w:cs="Arial"/>
      <w:b/>
      <w:bCs/>
      <w:sz w:val="22"/>
      <w:szCs w:val="22"/>
      <w:lang w:val="pt-PT" w:eastAsia="ar-SA" w:bidi="ar-SA"/>
    </w:rPr>
  </w:style>
  <w:style w:type="character" w:styleId="Hiperligao">
    <w:name w:val="Hyperlink"/>
    <w:uiPriority w:val="99"/>
    <w:rPr>
      <w:rFonts w:ascii="Arial" w:hAnsi="Arial" w:cs="Arial"/>
      <w:color w:val="0000FF"/>
      <w:sz w:val="20"/>
      <w:szCs w:val="20"/>
      <w:u w:val="single"/>
    </w:rPr>
  </w:style>
  <w:style w:type="character" w:customStyle="1" w:styleId="RodapCarcter">
    <w:name w:val="Rodapé Carácter"/>
    <w:rPr>
      <w:sz w:val="22"/>
      <w:szCs w:val="22"/>
    </w:rPr>
  </w:style>
  <w:style w:type="character" w:customStyle="1" w:styleId="Ttulo1Carcter">
    <w:name w:val="Título 1 Carácter"/>
    <w:rPr>
      <w:rFonts w:ascii="Cambria" w:hAnsi="Cambria" w:cs="font298"/>
      <w:b/>
      <w:bCs/>
      <w:color w:val="365F91"/>
      <w:sz w:val="28"/>
      <w:szCs w:val="28"/>
    </w:rPr>
  </w:style>
  <w:style w:type="character" w:customStyle="1" w:styleId="Ttulo2Carcter">
    <w:name w:val="Título 2 Carácter"/>
    <w:rPr>
      <w:rFonts w:ascii="Cambria" w:hAnsi="Cambria" w:cs="font298"/>
      <w:b/>
      <w:bCs/>
      <w:color w:val="4F81BD"/>
      <w:sz w:val="26"/>
      <w:szCs w:val="26"/>
    </w:rPr>
  </w:style>
  <w:style w:type="character" w:customStyle="1" w:styleId="Ttulo3Carcter">
    <w:name w:val="Título 3 Carácter"/>
    <w:rPr>
      <w:rFonts w:ascii="Cambria" w:hAnsi="Cambria" w:cs="font298"/>
      <w:b/>
      <w:bCs/>
      <w:color w:val="4F81BD"/>
    </w:rPr>
  </w:style>
  <w:style w:type="character" w:customStyle="1" w:styleId="Ttulo4Carcter">
    <w:name w:val="Título 4 Carácter"/>
    <w:rPr>
      <w:rFonts w:ascii="Cambria" w:hAnsi="Cambria" w:cs="font298"/>
      <w:b/>
      <w:bCs/>
      <w:i/>
      <w:iCs/>
      <w:color w:val="4F81BD"/>
    </w:rPr>
  </w:style>
  <w:style w:type="character" w:customStyle="1" w:styleId="Ttulo5Carcter">
    <w:name w:val="Título 5 Carácter"/>
    <w:rPr>
      <w:rFonts w:ascii="Cambria" w:hAnsi="Cambria" w:cs="font298"/>
      <w:color w:val="243F60"/>
    </w:rPr>
  </w:style>
  <w:style w:type="character" w:customStyle="1" w:styleId="Ttulo6Carcter">
    <w:name w:val="Título 6 Carácter"/>
    <w:rPr>
      <w:rFonts w:ascii="Cambria" w:hAnsi="Cambria" w:cs="font298"/>
      <w:i/>
      <w:iCs/>
      <w:color w:val="243F60"/>
    </w:rPr>
  </w:style>
  <w:style w:type="character" w:customStyle="1" w:styleId="Ttulo7Carcter">
    <w:name w:val="Título 7 Carácter"/>
    <w:rPr>
      <w:rFonts w:ascii="Cambria" w:hAnsi="Cambria" w:cs="font298"/>
      <w:i/>
      <w:iCs/>
      <w:color w:val="404040"/>
    </w:rPr>
  </w:style>
  <w:style w:type="character" w:customStyle="1" w:styleId="Ttulo8Carcter">
    <w:name w:val="Título 8 Carácter"/>
    <w:rPr>
      <w:rFonts w:ascii="Cambria" w:hAnsi="Cambria" w:cs="font298"/>
      <w:color w:val="4F81BD"/>
      <w:sz w:val="20"/>
      <w:szCs w:val="20"/>
    </w:rPr>
  </w:style>
  <w:style w:type="character" w:customStyle="1" w:styleId="Ttulo9Carcter">
    <w:name w:val="Título 9 Carácter"/>
    <w:rPr>
      <w:rFonts w:ascii="Cambria" w:hAnsi="Cambria" w:cs="font298"/>
      <w:i/>
      <w:iCs/>
      <w:color w:val="404040"/>
      <w:sz w:val="20"/>
      <w:szCs w:val="20"/>
    </w:rPr>
  </w:style>
  <w:style w:type="character" w:customStyle="1" w:styleId="TtuloCarcter">
    <w:name w:val="Título Carácter"/>
    <w:rPr>
      <w:rFonts w:ascii="Cambria" w:hAnsi="Cambria" w:cs="font298"/>
      <w:color w:val="17365D"/>
      <w:spacing w:val="5"/>
      <w:kern w:val="1"/>
      <w:sz w:val="52"/>
      <w:szCs w:val="52"/>
    </w:rPr>
  </w:style>
  <w:style w:type="character" w:customStyle="1" w:styleId="SubttuloCarcter">
    <w:name w:val="Subtítulo Carácter"/>
    <w:rPr>
      <w:rFonts w:ascii="Cambria" w:hAnsi="Cambria" w:cs="font298"/>
      <w:i/>
      <w:iCs/>
      <w:color w:val="4F81BD"/>
      <w:spacing w:val="15"/>
      <w:sz w:val="24"/>
      <w:szCs w:val="24"/>
    </w:rPr>
  </w:style>
  <w:style w:type="character" w:styleId="Forte">
    <w:name w:val="Strong"/>
    <w:qFormat/>
    <w:rPr>
      <w:b/>
      <w:bCs/>
    </w:rPr>
  </w:style>
  <w:style w:type="character" w:styleId="nfase">
    <w:name w:val="Emphasis"/>
    <w:qFormat/>
    <w:rPr>
      <w:i/>
      <w:iCs/>
    </w:rPr>
  </w:style>
  <w:style w:type="character" w:customStyle="1" w:styleId="CitaoCarcter">
    <w:name w:val="Citação Carácter"/>
    <w:rPr>
      <w:i/>
      <w:iCs/>
      <w:color w:val="000000"/>
    </w:rPr>
  </w:style>
  <w:style w:type="character" w:customStyle="1" w:styleId="CitaoIntensaCarcter">
    <w:name w:val="Citação Intensa Carácter"/>
    <w:rPr>
      <w:b/>
      <w:bCs/>
      <w:i/>
      <w:iCs/>
      <w:color w:val="4F81BD"/>
    </w:rPr>
  </w:style>
  <w:style w:type="character" w:styleId="nfaseDiscreta">
    <w:name w:val="Subtle Emphasis"/>
    <w:qFormat/>
    <w:rPr>
      <w:i/>
      <w:iCs/>
      <w:color w:val="808080"/>
    </w:rPr>
  </w:style>
  <w:style w:type="character" w:styleId="nfaseIntensa">
    <w:name w:val="Intense Emphasis"/>
    <w:qFormat/>
    <w:rPr>
      <w:b/>
      <w:bCs/>
      <w:i/>
      <w:iCs/>
      <w:color w:val="4F81BD"/>
    </w:rPr>
  </w:style>
  <w:style w:type="character" w:styleId="RefernciaDiscreta">
    <w:name w:val="Subtle Reference"/>
    <w:qFormat/>
    <w:rPr>
      <w:smallCaps/>
      <w:color w:val="C0504D"/>
      <w:u w:val="single"/>
    </w:rPr>
  </w:style>
  <w:style w:type="character" w:styleId="RefernciaIntensa">
    <w:name w:val="Intense Reference"/>
    <w:qFormat/>
    <w:rPr>
      <w:b/>
      <w:bCs/>
      <w:smallCaps/>
      <w:color w:val="C0504D"/>
      <w:spacing w:val="5"/>
      <w:u w:val="single"/>
    </w:rPr>
  </w:style>
  <w:style w:type="character" w:styleId="TtulodoLivro">
    <w:name w:val="Book Title"/>
    <w:qFormat/>
    <w:rPr>
      <w:b/>
      <w:bCs/>
      <w:smallCaps/>
      <w:spacing w:val="5"/>
    </w:rPr>
  </w:style>
  <w:style w:type="character" w:customStyle="1" w:styleId="ListLabel1">
    <w:name w:val="ListLabel 1"/>
    <w:rPr>
      <w:b/>
      <w:i/>
    </w:rPr>
  </w:style>
  <w:style w:type="paragraph" w:customStyle="1" w:styleId="Heading">
    <w:name w:val="Heading"/>
    <w:basedOn w:val="Normal"/>
    <w:next w:val="Corpodetex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detexto">
    <w:name w:val="Body Text"/>
    <w:basedOn w:val="Normal"/>
    <w:link w:val="CorpodetextoCarter"/>
    <w:pPr>
      <w:spacing w:after="120"/>
    </w:pPr>
  </w:style>
  <w:style w:type="paragraph" w:styleId="Lista">
    <w:name w:val="List"/>
    <w:basedOn w:val="Corpodetexto"/>
    <w:rPr>
      <w:rFonts w:cs="Tahoma"/>
    </w:rPr>
  </w:style>
  <w:style w:type="paragraph" w:styleId="Legenda">
    <w:name w:val="caption"/>
    <w:basedOn w:val="Normal"/>
    <w:qFormat/>
    <w:rsid w:val="00435407"/>
    <w:pPr>
      <w:suppressLineNumbers/>
      <w:spacing w:after="120"/>
      <w:jc w:val="center"/>
    </w:pPr>
    <w:rPr>
      <w:rFonts w:cs="Tahoma"/>
      <w:iCs/>
      <w:sz w:val="20"/>
      <w:szCs w:val="20"/>
      <w:lang w:val="pt-PT"/>
    </w:rPr>
  </w:style>
  <w:style w:type="paragraph" w:customStyle="1" w:styleId="Index">
    <w:name w:val="Index"/>
    <w:basedOn w:val="Normal"/>
    <w:pPr>
      <w:suppressLineNumbers/>
    </w:pPr>
    <w:rPr>
      <w:rFonts w:cs="Tahoma"/>
    </w:rPr>
  </w:style>
  <w:style w:type="paragraph" w:styleId="Cabealho">
    <w:name w:val="header"/>
    <w:basedOn w:val="Normal"/>
    <w:qFormat/>
    <w:pPr>
      <w:suppressLineNumbers/>
      <w:tabs>
        <w:tab w:val="center" w:pos="4252"/>
        <w:tab w:val="right" w:pos="8504"/>
      </w:tabs>
    </w:pPr>
  </w:style>
  <w:style w:type="paragraph" w:styleId="Rodap">
    <w:name w:val="footer"/>
    <w:basedOn w:val="Normal"/>
    <w:qFormat/>
    <w:pPr>
      <w:suppressLineNumbers/>
      <w:tabs>
        <w:tab w:val="center" w:pos="4252"/>
        <w:tab w:val="right" w:pos="8504"/>
      </w:tabs>
    </w:pPr>
  </w:style>
  <w:style w:type="paragraph" w:customStyle="1" w:styleId="EstiloLegendaArialNoNegrito">
    <w:name w:val="Estilo Legenda + Arial Não Negrito"/>
    <w:pPr>
      <w:keepNext/>
      <w:widowControl w:val="0"/>
      <w:suppressAutoHyphens/>
      <w:spacing w:after="200" w:line="276" w:lineRule="auto"/>
      <w:jc w:val="center"/>
    </w:pPr>
    <w:rPr>
      <w:rFonts w:ascii="Calibri" w:eastAsia="Lucida Sans Unicode" w:hAnsi="Calibri" w:cs="Arial"/>
      <w:kern w:val="1"/>
      <w:sz w:val="22"/>
      <w:szCs w:val="22"/>
      <w:lang w:bidi="en-US"/>
    </w:rPr>
  </w:style>
  <w:style w:type="paragraph" w:styleId="ndice1">
    <w:name w:val="toc 1"/>
    <w:basedOn w:val="Normal"/>
    <w:uiPriority w:val="39"/>
    <w:pPr>
      <w:tabs>
        <w:tab w:val="left" w:pos="660"/>
        <w:tab w:val="right" w:pos="8835"/>
      </w:tabs>
      <w:spacing w:before="240"/>
    </w:pPr>
    <w:rPr>
      <w:rFonts w:cs="Arial"/>
      <w:bCs/>
      <w:smallCaps/>
      <w:sz w:val="24"/>
      <w:szCs w:val="24"/>
    </w:rPr>
  </w:style>
  <w:style w:type="paragraph" w:styleId="ndice2">
    <w:name w:val="toc 2"/>
    <w:basedOn w:val="Normal"/>
    <w:uiPriority w:val="39"/>
    <w:pPr>
      <w:tabs>
        <w:tab w:val="left" w:pos="943"/>
        <w:tab w:val="right" w:pos="9118"/>
      </w:tabs>
      <w:ind w:left="283"/>
    </w:pPr>
    <w:rPr>
      <w:bCs/>
      <w:sz w:val="20"/>
      <w:szCs w:val="20"/>
    </w:rPr>
  </w:style>
  <w:style w:type="paragraph" w:styleId="ndice3">
    <w:name w:val="toc 3"/>
    <w:basedOn w:val="Normal"/>
    <w:uiPriority w:val="39"/>
    <w:pPr>
      <w:tabs>
        <w:tab w:val="left" w:pos="1320"/>
        <w:tab w:val="right" w:pos="9055"/>
      </w:tabs>
      <w:ind w:left="220"/>
    </w:pPr>
    <w:rPr>
      <w:rFonts w:ascii="Times New Roman" w:hAnsi="Times New Roman"/>
      <w:sz w:val="20"/>
      <w:szCs w:val="20"/>
    </w:rPr>
  </w:style>
  <w:style w:type="paragraph" w:customStyle="1" w:styleId="TableofFigures1">
    <w:name w:val="Table of Figures1"/>
    <w:basedOn w:val="Normal"/>
    <w:pPr>
      <w:ind w:left="440" w:hanging="440"/>
    </w:pPr>
    <w:rPr>
      <w:sz w:val="20"/>
    </w:rPr>
  </w:style>
  <w:style w:type="paragraph" w:customStyle="1" w:styleId="EscolhaA">
    <w:name w:val="Escolha A"/>
    <w:basedOn w:val="Normal"/>
    <w:rPr>
      <w:rFonts w:ascii="Century Gothic" w:hAnsi="Century Gothic"/>
    </w:rPr>
  </w:style>
  <w:style w:type="paragraph" w:customStyle="1" w:styleId="Itens01">
    <w:name w:val="Itens01"/>
    <w:basedOn w:val="Normal"/>
    <w:pPr>
      <w:spacing w:before="60"/>
      <w:ind w:left="851" w:hanging="425"/>
    </w:pPr>
  </w:style>
  <w:style w:type="paragraph" w:customStyle="1" w:styleId="Numerado1">
    <w:name w:val="Numerado (1)"/>
    <w:basedOn w:val="Normal"/>
    <w:rPr>
      <w:rFonts w:ascii="Century Gothic" w:hAnsi="Century Gothic"/>
    </w:rPr>
  </w:style>
  <w:style w:type="paragraph" w:customStyle="1" w:styleId="Itens02">
    <w:name w:val="Itens02"/>
    <w:pPr>
      <w:widowControl w:val="0"/>
      <w:suppressAutoHyphens/>
      <w:spacing w:after="200" w:line="276" w:lineRule="auto"/>
      <w:ind w:left="1276" w:hanging="425"/>
    </w:pPr>
    <w:rPr>
      <w:rFonts w:eastAsia="Lucida Sans Unicode" w:cs="font298"/>
      <w:kern w:val="1"/>
      <w:sz w:val="22"/>
      <w:szCs w:val="22"/>
      <w:lang w:bidi="en-US"/>
    </w:rPr>
  </w:style>
  <w:style w:type="paragraph" w:customStyle="1" w:styleId="Itens03">
    <w:name w:val="Itens03"/>
    <w:basedOn w:val="Itens02"/>
    <w:pPr>
      <w:spacing w:before="60"/>
      <w:ind w:left="850"/>
    </w:pPr>
  </w:style>
  <w:style w:type="paragraph" w:customStyle="1" w:styleId="Itens04">
    <w:name w:val="Itens04"/>
    <w:basedOn w:val="Itens02"/>
  </w:style>
  <w:style w:type="paragraph" w:customStyle="1" w:styleId="Caption1">
    <w:name w:val="Caption1"/>
    <w:basedOn w:val="Normal"/>
    <w:pPr>
      <w:spacing w:line="100" w:lineRule="atLeast"/>
    </w:pPr>
    <w:rPr>
      <w:b/>
      <w:bCs/>
      <w:color w:val="4F81BD"/>
      <w:sz w:val="18"/>
      <w:szCs w:val="18"/>
    </w:rPr>
  </w:style>
  <w:style w:type="paragraph" w:customStyle="1" w:styleId="EstiloTtulo312ptNoNegrito">
    <w:name w:val="Estilo Título 3 + 12 pt Não Negrito"/>
    <w:pPr>
      <w:widowControl w:val="0"/>
      <w:suppressAutoHyphens/>
      <w:spacing w:after="200" w:line="276" w:lineRule="auto"/>
    </w:pPr>
    <w:rPr>
      <w:rFonts w:ascii="Arial" w:eastAsia="Lucida Sans Unicode" w:hAnsi="Arial" w:cs="font298"/>
      <w:b/>
      <w:bCs/>
      <w:kern w:val="1"/>
      <w:sz w:val="24"/>
      <w:szCs w:val="22"/>
      <w:lang w:bidi="en-US"/>
    </w:rPr>
  </w:style>
  <w:style w:type="paragraph" w:styleId="Textodebal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AllCapsCentered">
    <w:name w:val="All Caps Centered"/>
    <w:basedOn w:val="Normal"/>
    <w:pPr>
      <w:spacing w:line="480" w:lineRule="auto"/>
      <w:jc w:val="center"/>
    </w:pPr>
    <w:rPr>
      <w:b/>
      <w:caps/>
      <w:sz w:val="24"/>
      <w:szCs w:val="20"/>
    </w:rPr>
  </w:style>
  <w:style w:type="paragraph" w:customStyle="1" w:styleId="StyleCentered">
    <w:name w:val="Style Centered"/>
    <w:basedOn w:val="Normal"/>
    <w:pPr>
      <w:spacing w:line="100" w:lineRule="atLeast"/>
      <w:jc w:val="center"/>
    </w:pPr>
    <w:rPr>
      <w:sz w:val="24"/>
      <w:szCs w:val="20"/>
    </w:rPr>
  </w:style>
  <w:style w:type="paragraph" w:styleId="Ttulo">
    <w:name w:val="Title"/>
    <w:basedOn w:val="Normal"/>
    <w:next w:val="Subttulo"/>
    <w:link w:val="TtuloCarter"/>
    <w:qFormat/>
    <w:pPr>
      <w:pBdr>
        <w:bottom w:val="single" w:sz="8" w:space="4" w:color="808080"/>
      </w:pBdr>
      <w:spacing w:after="300" w:line="100" w:lineRule="atLeast"/>
      <w:jc w:val="center"/>
    </w:pPr>
    <w:rPr>
      <w:rFonts w:ascii="Cambria" w:hAnsi="Cambria"/>
      <w:b/>
      <w:bCs/>
      <w:color w:val="17365D"/>
      <w:spacing w:val="5"/>
      <w:sz w:val="52"/>
      <w:szCs w:val="52"/>
    </w:rPr>
  </w:style>
  <w:style w:type="paragraph" w:styleId="Subttulo">
    <w:name w:val="Subtitle"/>
    <w:basedOn w:val="Normal"/>
    <w:next w:val="Corpodetexto"/>
    <w:qFormat/>
    <w:pPr>
      <w:jc w:val="center"/>
    </w:pPr>
    <w:rPr>
      <w:rFonts w:ascii="Cambria" w:hAnsi="Cambria"/>
      <w:i/>
      <w:iCs/>
      <w:color w:val="4F81BD"/>
      <w:spacing w:val="15"/>
      <w:sz w:val="24"/>
      <w:szCs w:val="24"/>
    </w:rPr>
  </w:style>
  <w:style w:type="paragraph" w:styleId="SemEspaamento">
    <w:name w:val="No Spacing"/>
    <w:qFormat/>
    <w:pPr>
      <w:suppressAutoHyphens/>
      <w:spacing w:line="100" w:lineRule="atLeast"/>
    </w:pPr>
    <w:rPr>
      <w:rFonts w:ascii="Calibri" w:eastAsia="Lucida Sans Unicode" w:hAnsi="Calibri" w:cs="font298"/>
      <w:kern w:val="1"/>
      <w:sz w:val="22"/>
      <w:szCs w:val="22"/>
      <w:lang w:bidi="en-US"/>
    </w:rPr>
  </w:style>
  <w:style w:type="paragraph" w:styleId="PargrafodaLista">
    <w:name w:val="List Paragraph"/>
    <w:basedOn w:val="Normal"/>
    <w:qFormat/>
    <w:pPr>
      <w:ind w:left="720"/>
    </w:pPr>
  </w:style>
  <w:style w:type="paragraph" w:styleId="Citao">
    <w:name w:val="Quote"/>
    <w:basedOn w:val="Normal"/>
    <w:qFormat/>
    <w:rPr>
      <w:i/>
      <w:iCs/>
      <w:color w:val="000000"/>
    </w:rPr>
  </w:style>
  <w:style w:type="paragraph" w:styleId="CitaoIntensa">
    <w:name w:val="Intense Quote"/>
    <w:basedOn w:val="Normal"/>
    <w:qFormat/>
    <w:pPr>
      <w:pBdr>
        <w:bottom w:val="single" w:sz="4" w:space="4" w:color="808080"/>
      </w:pBdr>
      <w:spacing w:before="200" w:after="280"/>
      <w:ind w:left="936" w:right="936"/>
    </w:pPr>
    <w:rPr>
      <w:b/>
      <w:bCs/>
      <w:i/>
      <w:iCs/>
      <w:color w:val="4F81BD"/>
    </w:rPr>
  </w:style>
  <w:style w:type="paragraph" w:customStyle="1" w:styleId="ContentsHeading">
    <w:name w:val="Contents Heading"/>
    <w:pPr>
      <w:widowControl w:val="0"/>
      <w:suppressLineNumbers/>
      <w:suppressAutoHyphens/>
      <w:spacing w:after="200" w:line="276" w:lineRule="auto"/>
    </w:pPr>
    <w:rPr>
      <w:rFonts w:ascii="Calibri" w:eastAsia="Lucida Sans Unicode" w:hAnsi="Calibri" w:cs="font298"/>
      <w:b/>
      <w:bCs/>
      <w:kern w:val="1"/>
      <w:sz w:val="32"/>
      <w:szCs w:val="32"/>
      <w:lang w:bidi="en-US"/>
    </w:rPr>
  </w:style>
  <w:style w:type="paragraph" w:customStyle="1" w:styleId="Seccao">
    <w:name w:val="Seccao"/>
    <w:basedOn w:val="Normal"/>
    <w:qFormat/>
    <w:rsid w:val="003D1248"/>
    <w:pPr>
      <w:keepNext/>
      <w:spacing w:before="960" w:after="360"/>
    </w:pPr>
    <w:rPr>
      <w:rFonts w:ascii="Cambria" w:hAnsi="Cambria" w:cs="Arial"/>
      <w:b/>
      <w:color w:val="365F91"/>
      <w:sz w:val="28"/>
      <w:szCs w:val="28"/>
      <w:lang w:val="pt-PT"/>
    </w:rPr>
  </w:style>
  <w:style w:type="character" w:styleId="Nmerodepgina">
    <w:name w:val="page number"/>
    <w:basedOn w:val="Tipodeletrapredefinidodopargrafo"/>
    <w:uiPriority w:val="99"/>
    <w:semiHidden/>
    <w:unhideWhenUsed/>
    <w:rsid w:val="003A170E"/>
  </w:style>
  <w:style w:type="paragraph" w:styleId="ndicedeilustraes">
    <w:name w:val="table of figures"/>
    <w:basedOn w:val="Normal"/>
    <w:next w:val="Normal"/>
    <w:uiPriority w:val="99"/>
    <w:unhideWhenUsed/>
    <w:rsid w:val="003D1248"/>
    <w:pPr>
      <w:ind w:left="440" w:hanging="440"/>
    </w:pPr>
  </w:style>
  <w:style w:type="character" w:customStyle="1" w:styleId="Ttulo2Carter">
    <w:name w:val="Título 2 Caráter"/>
    <w:basedOn w:val="Tipodeletrapredefinidodopargrafo"/>
    <w:link w:val="Ttulo2"/>
    <w:rsid w:val="0027409A"/>
    <w:rPr>
      <w:rFonts w:ascii="Cambria" w:eastAsia="Lucida Sans Unicode" w:hAnsi="Cambria" w:cs="font298"/>
      <w:b/>
      <w:bCs/>
      <w:color w:val="4F81BD"/>
      <w:kern w:val="1"/>
      <w:sz w:val="26"/>
      <w:szCs w:val="26"/>
      <w:lang w:bidi="en-US"/>
    </w:rPr>
  </w:style>
  <w:style w:type="character" w:customStyle="1" w:styleId="CorpodetextoCarter">
    <w:name w:val="Corpo de texto Caráter"/>
    <w:basedOn w:val="Tipodeletrapredefinidodopargrafo"/>
    <w:link w:val="Corpodetexto"/>
    <w:rsid w:val="00B86D44"/>
    <w:rPr>
      <w:rFonts w:ascii="Calibri" w:eastAsia="Lucida Sans Unicode" w:hAnsi="Calibri" w:cs="font298"/>
      <w:kern w:val="1"/>
      <w:sz w:val="22"/>
      <w:szCs w:val="22"/>
      <w:lang w:bidi="en-US"/>
    </w:rPr>
  </w:style>
  <w:style w:type="character" w:customStyle="1" w:styleId="Ttulo4Carter">
    <w:name w:val="Título 4 Caráter"/>
    <w:basedOn w:val="Tipodeletrapredefinidodopargrafo"/>
    <w:link w:val="Ttulo4"/>
    <w:rsid w:val="00C40312"/>
    <w:rPr>
      <w:rFonts w:ascii="Cambria" w:eastAsia="Lucida Sans Unicode" w:hAnsi="Cambria" w:cs="font298"/>
      <w:b/>
      <w:bCs/>
      <w:i/>
      <w:iCs/>
      <w:color w:val="4F81BD"/>
      <w:kern w:val="1"/>
      <w:sz w:val="22"/>
      <w:szCs w:val="22"/>
      <w:lang w:bidi="en-U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B2685A"/>
    <w:rPr>
      <w:color w:val="605E5C"/>
      <w:shd w:val="clear" w:color="auto" w:fill="E1DFDD"/>
    </w:rPr>
  </w:style>
  <w:style w:type="character" w:customStyle="1" w:styleId="TtuloCarter">
    <w:name w:val="Título Caráter"/>
    <w:basedOn w:val="Tipodeletrapredefinidodopargrafo"/>
    <w:link w:val="Ttulo"/>
    <w:rsid w:val="006E7C52"/>
    <w:rPr>
      <w:rFonts w:ascii="Cambria" w:eastAsia="Lucida Sans Unicode" w:hAnsi="Cambria" w:cs="font298"/>
      <w:b/>
      <w:bCs/>
      <w:color w:val="17365D"/>
      <w:spacing w:val="5"/>
      <w:kern w:val="1"/>
      <w:sz w:val="52"/>
      <w:szCs w:val="52"/>
      <w:lang w:bidi="en-US"/>
    </w:rPr>
  </w:style>
  <w:style w:type="paragraph" w:styleId="ndice4">
    <w:name w:val="toc 4"/>
    <w:basedOn w:val="Normal"/>
    <w:next w:val="Normal"/>
    <w:autoRedefine/>
    <w:uiPriority w:val="39"/>
    <w:unhideWhenUsed/>
    <w:rsid w:val="00AD2C51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7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6.xml"/><Relationship Id="rId29" Type="http://schemas.openxmlformats.org/officeDocument/2006/relationships/image" Target="media/image12.png"/><Relationship Id="rId11" Type="http://schemas.openxmlformats.org/officeDocument/2006/relationships/footer" Target="footer3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jpg"/><Relationship Id="rId53" Type="http://schemas.openxmlformats.org/officeDocument/2006/relationships/image" Target="media/image35.png"/><Relationship Id="rId58" Type="http://schemas.openxmlformats.org/officeDocument/2006/relationships/image" Target="media/image39.jpg"/><Relationship Id="rId5" Type="http://schemas.openxmlformats.org/officeDocument/2006/relationships/webSettings" Target="webSettings.xml"/><Relationship Id="rId61" Type="http://schemas.openxmlformats.org/officeDocument/2006/relationships/image" Target="media/image42.jpg"/><Relationship Id="rId19" Type="http://schemas.openxmlformats.org/officeDocument/2006/relationships/header" Target="header4.xml"/><Relationship Id="rId14" Type="http://schemas.openxmlformats.org/officeDocument/2006/relationships/header" Target="header2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jpg"/><Relationship Id="rId48" Type="http://schemas.openxmlformats.org/officeDocument/2006/relationships/hyperlink" Target="https://covid19-api.vost.pt/" TargetMode="External"/><Relationship Id="rId56" Type="http://schemas.openxmlformats.org/officeDocument/2006/relationships/image" Target="media/image38.jpg"/><Relationship Id="rId64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33.jp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header" Target="header3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0.jp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54" Type="http://schemas.openxmlformats.org/officeDocument/2006/relationships/image" Target="media/image36.jpg"/><Relationship Id="rId62" Type="http://schemas.openxmlformats.org/officeDocument/2006/relationships/image" Target="media/image4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5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image" Target="media/image31.png"/><Relationship Id="rId57" Type="http://schemas.openxmlformats.org/officeDocument/2006/relationships/hyperlink" Target="https://emsacwebapi.azurewebsites.net/swagger/." TargetMode="External"/><Relationship Id="rId10" Type="http://schemas.openxmlformats.org/officeDocument/2006/relationships/footer" Target="footer2.xml"/><Relationship Id="rId31" Type="http://schemas.openxmlformats.org/officeDocument/2006/relationships/image" Target="media/image14.png"/><Relationship Id="rId44" Type="http://schemas.openxmlformats.org/officeDocument/2006/relationships/image" Target="media/image27.jpg"/><Relationship Id="rId52" Type="http://schemas.openxmlformats.org/officeDocument/2006/relationships/image" Target="media/image34.jpg"/><Relationship Id="rId60" Type="http://schemas.openxmlformats.org/officeDocument/2006/relationships/image" Target="media/image41.jp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3BAF898C-4805-4ABE-812D-86A708DCF4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</TotalTime>
  <Pages>37</Pages>
  <Words>2075</Words>
  <Characters>11207</Characters>
  <Application>Microsoft Office Word</Application>
  <DocSecurity>0</DocSecurity>
  <Lines>93</Lines>
  <Paragraphs>26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&gt;</vt:lpstr>
      <vt:lpstr>&gt;</vt:lpstr>
    </vt:vector>
  </TitlesOfParts>
  <Company/>
  <LinksUpToDate>false</LinksUpToDate>
  <CharactersWithSpaces>13256</CharactersWithSpaces>
  <SharedDoc>false</SharedDoc>
  <HLinks>
    <vt:vector size="30" baseType="variant">
      <vt:variant>
        <vt:i4>3014710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_toc197</vt:lpwstr>
      </vt:variant>
      <vt:variant>
        <vt:i4>3014709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_toc194</vt:lpwstr>
      </vt:variant>
      <vt:variant>
        <vt:i4>3080244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_toc185</vt:lpwstr>
      </vt:variant>
      <vt:variant>
        <vt:i4>2555957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_toc104</vt:lpwstr>
      </vt:variant>
      <vt:variant>
        <vt:i4>2555955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_toc102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&gt;</dc:title>
  <dc:subject/>
  <dc:creator>jcs jcs</dc:creator>
  <cp:keywords/>
  <cp:lastModifiedBy>Carlos Santos</cp:lastModifiedBy>
  <cp:revision>154</cp:revision>
  <cp:lastPrinted>1901-01-01T00:36:00Z</cp:lastPrinted>
  <dcterms:created xsi:type="dcterms:W3CDTF">2021-11-27T17:24:00Z</dcterms:created>
  <dcterms:modified xsi:type="dcterms:W3CDTF">2021-11-30T20:15:00Z</dcterms:modified>
</cp:coreProperties>
</file>